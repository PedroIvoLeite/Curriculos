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881" w:rsidRPr="00911881" w:rsidRDefault="00016B3F" w:rsidP="00911881">
      <w:pPr>
        <w:tabs>
          <w:tab w:val="left" w:pos="360"/>
        </w:tabs>
        <w:spacing w:line="276" w:lineRule="auto"/>
        <w:jc w:val="center"/>
        <w:rPr>
          <w:rFonts w:ascii="Arial" w:hAnsi="Arial" w:cs="Arial"/>
          <w:b/>
          <w:i/>
          <w:sz w:val="22"/>
          <w:szCs w:val="22"/>
          <w:lang w:val="pt-BR"/>
        </w:rPr>
      </w:pPr>
      <w:bookmarkStart w:id="0" w:name="_GoBack"/>
      <w:bookmarkEnd w:id="0"/>
      <w:r w:rsidRPr="00911881">
        <w:rPr>
          <w:rFonts w:ascii="Arial" w:hAnsi="Arial" w:cs="Arial"/>
          <w:b/>
          <w:i/>
          <w:sz w:val="22"/>
          <w:szCs w:val="22"/>
          <w:lang w:val="pt-BR"/>
        </w:rPr>
        <w:t>Gerente</w:t>
      </w:r>
      <w:r w:rsidR="00A7076F" w:rsidRPr="00911881">
        <w:rPr>
          <w:rFonts w:ascii="Arial" w:hAnsi="Arial" w:cs="Arial"/>
          <w:b/>
          <w:i/>
          <w:sz w:val="22"/>
          <w:szCs w:val="22"/>
          <w:lang w:val="pt-BR"/>
        </w:rPr>
        <w:t xml:space="preserve"> de projetos e desenvolvedor de aplica</w:t>
      </w:r>
      <w:r w:rsidR="00DC68E6" w:rsidRPr="00911881">
        <w:rPr>
          <w:rFonts w:ascii="Arial" w:hAnsi="Arial" w:cs="Arial"/>
          <w:b/>
          <w:i/>
          <w:sz w:val="22"/>
          <w:szCs w:val="22"/>
          <w:lang w:val="pt-BR"/>
        </w:rPr>
        <w:t>ç</w:t>
      </w:r>
      <w:r w:rsidR="00DC68E6" w:rsidRPr="00911881">
        <w:rPr>
          <w:rFonts w:ascii="Arial" w:hAnsi="Arial" w:cs="Arial"/>
          <w:b/>
          <w:i/>
          <w:color w:val="000000"/>
          <w:sz w:val="22"/>
          <w:szCs w:val="22"/>
          <w:lang w:val="pt-BR"/>
        </w:rPr>
        <w:t>õ</w:t>
      </w:r>
      <w:r w:rsidR="00A7076F" w:rsidRPr="00911881">
        <w:rPr>
          <w:rFonts w:ascii="Arial" w:hAnsi="Arial" w:cs="Arial"/>
          <w:b/>
          <w:i/>
          <w:sz w:val="22"/>
          <w:szCs w:val="22"/>
          <w:lang w:val="pt-BR"/>
        </w:rPr>
        <w:t>es experiente e versado</w:t>
      </w:r>
    </w:p>
    <w:p w:rsidR="00911881" w:rsidRPr="00911881" w:rsidRDefault="00911881" w:rsidP="00911881">
      <w:pPr>
        <w:pStyle w:val="ListParagraph"/>
        <w:widowControl/>
        <w:numPr>
          <w:ilvl w:val="0"/>
          <w:numId w:val="15"/>
        </w:numPr>
        <w:suppressAutoHyphens w:val="0"/>
        <w:overflowPunct/>
        <w:autoSpaceDE/>
        <w:spacing w:before="100" w:beforeAutospacing="1" w:after="100" w:afterAutospacing="1" w:line="276" w:lineRule="auto"/>
        <w:textAlignment w:val="auto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lang w:val="pt-BR"/>
        </w:rPr>
        <w:t>A</w:t>
      </w:r>
      <w:r w:rsidRPr="00911881">
        <w:rPr>
          <w:rFonts w:ascii="Arial" w:hAnsi="Arial" w:cs="Arial"/>
          <w:lang w:val="pt-BR"/>
        </w:rPr>
        <w:t>mpla experi</w:t>
      </w:r>
      <w:r w:rsidRPr="00911881">
        <w:rPr>
          <w:rStyle w:val="Strong"/>
          <w:rFonts w:ascii="Arial" w:hAnsi="Arial" w:cs="Arial"/>
          <w:b w:val="0"/>
          <w:lang w:val="pt-BR"/>
        </w:rPr>
        <w:t>ê</w:t>
      </w:r>
      <w:r w:rsidRPr="00911881">
        <w:rPr>
          <w:rFonts w:ascii="Arial" w:hAnsi="Arial" w:cs="Arial"/>
          <w:lang w:val="pt-BR"/>
        </w:rPr>
        <w:t>ncia em gerenciamento de projetos, an</w:t>
      </w:r>
      <w:r w:rsidRPr="00911881">
        <w:rPr>
          <w:rFonts w:ascii="Arial" w:hAnsi="Arial" w:cs="Arial"/>
          <w:color w:val="000000"/>
          <w:lang w:val="pt-BR"/>
        </w:rPr>
        <w:t>á</w:t>
      </w:r>
      <w:r w:rsidRPr="00911881">
        <w:rPr>
          <w:rFonts w:ascii="Arial" w:hAnsi="Arial" w:cs="Arial"/>
          <w:lang w:val="pt-BR"/>
        </w:rPr>
        <w:t>lise, arquitetura, desenvolvimento de sistemas, suporte técnico e consultoria. Demonstrou compet</w:t>
      </w:r>
      <w:r w:rsidRPr="00911881">
        <w:rPr>
          <w:rStyle w:val="Strong"/>
          <w:rFonts w:ascii="Arial" w:hAnsi="Arial" w:cs="Arial"/>
          <w:b w:val="0"/>
          <w:lang w:val="pt-BR"/>
        </w:rPr>
        <w:t>ê</w:t>
      </w:r>
      <w:r w:rsidRPr="00911881">
        <w:rPr>
          <w:rFonts w:ascii="Arial" w:hAnsi="Arial" w:cs="Arial"/>
          <w:lang w:val="pt-BR"/>
        </w:rPr>
        <w:t>ncias especificas em v</w:t>
      </w:r>
      <w:r w:rsidRPr="00911881">
        <w:rPr>
          <w:rFonts w:ascii="Arial" w:hAnsi="Arial" w:cs="Arial"/>
          <w:color w:val="000000"/>
          <w:lang w:val="pt-BR"/>
        </w:rPr>
        <w:t>á</w:t>
      </w:r>
      <w:r w:rsidRPr="00911881">
        <w:rPr>
          <w:rFonts w:ascii="Arial" w:hAnsi="Arial" w:cs="Arial"/>
          <w:lang w:val="pt-BR"/>
        </w:rPr>
        <w:t>rias industrias, dentre as quais financeira, banc</w:t>
      </w:r>
      <w:r w:rsidRPr="00911881">
        <w:rPr>
          <w:rFonts w:ascii="Arial" w:hAnsi="Arial" w:cs="Arial"/>
          <w:color w:val="000000"/>
          <w:lang w:val="pt-BR"/>
        </w:rPr>
        <w:t>á</w:t>
      </w:r>
      <w:r w:rsidRPr="00911881">
        <w:rPr>
          <w:rFonts w:ascii="Arial" w:hAnsi="Arial" w:cs="Arial"/>
          <w:lang w:val="pt-BR"/>
        </w:rPr>
        <w:t>ria, farmaceutica, automotiva, quimica e de gera</w:t>
      </w:r>
      <w:r w:rsidRPr="00911881">
        <w:rPr>
          <w:rFonts w:ascii="Arial" w:hAnsi="Arial" w:cs="Arial"/>
          <w:color w:val="000000"/>
          <w:lang w:val="pt-BR"/>
        </w:rPr>
        <w:t>ção</w:t>
      </w:r>
      <w:r w:rsidRPr="00911881">
        <w:rPr>
          <w:rFonts w:ascii="Arial" w:hAnsi="Arial" w:cs="Arial"/>
          <w:lang w:val="pt-BR"/>
        </w:rPr>
        <w:t xml:space="preserve"> de energia elétrica</w:t>
      </w:r>
      <w:r w:rsidR="004752A3">
        <w:rPr>
          <w:rFonts w:ascii="Arial" w:hAnsi="Arial" w:cs="Arial"/>
          <w:lang w:val="pt-BR"/>
        </w:rPr>
        <w:t>;</w:t>
      </w:r>
    </w:p>
    <w:p w:rsidR="004D1117" w:rsidRPr="00911881" w:rsidRDefault="00C83527" w:rsidP="00911881">
      <w:pPr>
        <w:pStyle w:val="ListParagraph"/>
        <w:widowControl/>
        <w:numPr>
          <w:ilvl w:val="0"/>
          <w:numId w:val="15"/>
        </w:numPr>
        <w:suppressAutoHyphens w:val="0"/>
        <w:overflowPunct/>
        <w:autoSpaceDE/>
        <w:spacing w:before="100" w:beforeAutospacing="1" w:after="100" w:afterAutospacing="1" w:line="276" w:lineRule="auto"/>
        <w:textAlignment w:val="auto"/>
        <w:rPr>
          <w:rFonts w:ascii="Arial" w:hAnsi="Arial" w:cs="Arial"/>
          <w:color w:val="000000"/>
          <w:lang w:val="pt-BR"/>
        </w:rPr>
      </w:pPr>
      <w:r w:rsidRPr="00911881">
        <w:rPr>
          <w:rFonts w:ascii="Arial" w:hAnsi="Arial" w:cs="Arial"/>
          <w:color w:val="000000"/>
          <w:lang w:val="pt-BR"/>
        </w:rPr>
        <w:t>Mais de 15</w:t>
      </w:r>
      <w:r w:rsidR="004D1117" w:rsidRPr="00911881">
        <w:rPr>
          <w:rFonts w:ascii="Arial" w:hAnsi="Arial" w:cs="Arial"/>
          <w:color w:val="000000"/>
          <w:lang w:val="pt-BR"/>
        </w:rPr>
        <w:t xml:space="preserve"> </w:t>
      </w:r>
      <w:r w:rsidR="008076D1" w:rsidRPr="00911881">
        <w:rPr>
          <w:rFonts w:ascii="Arial" w:hAnsi="Arial" w:cs="Arial"/>
          <w:color w:val="000000"/>
          <w:lang w:val="pt-BR"/>
        </w:rPr>
        <w:t>anos de experi</w:t>
      </w:r>
      <w:r w:rsidR="00014563" w:rsidRPr="00911881">
        <w:rPr>
          <w:rStyle w:val="Strong"/>
          <w:rFonts w:ascii="Arial" w:hAnsi="Arial" w:cs="Arial"/>
          <w:b w:val="0"/>
          <w:lang w:val="pt-BR"/>
        </w:rPr>
        <w:t>ê</w:t>
      </w:r>
      <w:r w:rsidR="008076D1" w:rsidRPr="00911881">
        <w:rPr>
          <w:rFonts w:ascii="Arial" w:hAnsi="Arial" w:cs="Arial"/>
          <w:color w:val="000000"/>
          <w:lang w:val="pt-BR"/>
        </w:rPr>
        <w:t>ncia</w:t>
      </w:r>
      <w:r w:rsidR="004D1117" w:rsidRPr="00911881">
        <w:rPr>
          <w:rFonts w:ascii="Arial" w:hAnsi="Arial" w:cs="Arial"/>
          <w:color w:val="000000"/>
          <w:lang w:val="pt-BR"/>
        </w:rPr>
        <w:t xml:space="preserve"> com empresas no exterior (Canada e Estados Unidos), como </w:t>
      </w:r>
      <w:r w:rsidR="003B7271">
        <w:rPr>
          <w:rFonts w:ascii="Arial" w:hAnsi="Arial" w:cs="Arial"/>
          <w:color w:val="000000"/>
          <w:lang w:val="pt-BR"/>
        </w:rPr>
        <w:t>funci</w:t>
      </w:r>
      <w:r w:rsidR="00911881">
        <w:rPr>
          <w:rFonts w:ascii="Arial" w:hAnsi="Arial" w:cs="Arial"/>
          <w:color w:val="000000"/>
          <w:lang w:val="pt-BR"/>
        </w:rPr>
        <w:t>on</w:t>
      </w:r>
      <w:r w:rsidR="003B7271" w:rsidRPr="00911881">
        <w:rPr>
          <w:rFonts w:ascii="Arial" w:hAnsi="Arial" w:cs="Arial"/>
          <w:color w:val="000000"/>
          <w:lang w:val="pt-BR"/>
        </w:rPr>
        <w:t>á</w:t>
      </w:r>
      <w:r w:rsidR="00911881">
        <w:rPr>
          <w:rFonts w:ascii="Arial" w:hAnsi="Arial" w:cs="Arial"/>
          <w:color w:val="000000"/>
          <w:lang w:val="pt-BR"/>
        </w:rPr>
        <w:t>rio</w:t>
      </w:r>
      <w:r w:rsidR="00A538E2" w:rsidRPr="00911881">
        <w:rPr>
          <w:rFonts w:ascii="Arial" w:hAnsi="Arial" w:cs="Arial"/>
          <w:color w:val="000000"/>
          <w:lang w:val="pt-BR"/>
        </w:rPr>
        <w:t xml:space="preserve"> e consultor independente</w:t>
      </w:r>
      <w:r w:rsidR="004752A3">
        <w:rPr>
          <w:rFonts w:ascii="Arial" w:hAnsi="Arial" w:cs="Arial"/>
          <w:color w:val="000000"/>
          <w:lang w:val="pt-BR"/>
        </w:rPr>
        <w:t>;</w:t>
      </w:r>
    </w:p>
    <w:p w:rsidR="00EC24C7" w:rsidRPr="00911881" w:rsidRDefault="00A22096" w:rsidP="00911881">
      <w:pPr>
        <w:pStyle w:val="ListParagraph"/>
        <w:numPr>
          <w:ilvl w:val="0"/>
          <w:numId w:val="15"/>
        </w:numPr>
        <w:tabs>
          <w:tab w:val="left" w:pos="360"/>
        </w:tabs>
        <w:spacing w:line="276" w:lineRule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Gerencia</w:t>
      </w:r>
      <w:r w:rsidR="00EC24C7" w:rsidRPr="00911881">
        <w:rPr>
          <w:rFonts w:ascii="Arial" w:hAnsi="Arial" w:cs="Arial"/>
          <w:lang w:val="pt-BR"/>
        </w:rPr>
        <w:t xml:space="preserve"> projetos desde a concep</w:t>
      </w:r>
      <w:r w:rsidR="004D1117" w:rsidRPr="00911881">
        <w:rPr>
          <w:rFonts w:ascii="Arial" w:hAnsi="Arial" w:cs="Arial"/>
          <w:color w:val="000000"/>
          <w:lang w:val="pt-BR"/>
        </w:rPr>
        <w:t>ção</w:t>
      </w:r>
      <w:r w:rsidR="00EC24C7" w:rsidRPr="00911881">
        <w:rPr>
          <w:rFonts w:ascii="Arial" w:hAnsi="Arial" w:cs="Arial"/>
          <w:lang w:val="pt-BR"/>
        </w:rPr>
        <w:t xml:space="preserve"> at</w:t>
      </w:r>
      <w:r w:rsidR="00C83527" w:rsidRPr="00911881">
        <w:rPr>
          <w:rFonts w:ascii="Arial" w:hAnsi="Arial" w:cs="Arial"/>
          <w:lang w:val="pt-BR"/>
        </w:rPr>
        <w:t>é</w:t>
      </w:r>
      <w:r w:rsidR="00EC24C7" w:rsidRPr="00911881">
        <w:rPr>
          <w:rFonts w:ascii="Arial" w:hAnsi="Arial" w:cs="Arial"/>
          <w:lang w:val="pt-BR"/>
        </w:rPr>
        <w:t xml:space="preserve"> a </w:t>
      </w:r>
      <w:r w:rsidRPr="00911881">
        <w:rPr>
          <w:rFonts w:ascii="Arial" w:hAnsi="Arial" w:cs="Arial"/>
          <w:lang w:val="pt-BR"/>
        </w:rPr>
        <w:t xml:space="preserve">sua </w:t>
      </w:r>
      <w:r w:rsidR="00EC24C7" w:rsidRPr="00911881">
        <w:rPr>
          <w:rFonts w:ascii="Arial" w:hAnsi="Arial" w:cs="Arial"/>
          <w:lang w:val="pt-BR"/>
        </w:rPr>
        <w:t>conclus</w:t>
      </w:r>
      <w:r w:rsidR="00C83527" w:rsidRPr="00911881">
        <w:rPr>
          <w:rFonts w:ascii="Arial" w:hAnsi="Arial" w:cs="Arial"/>
          <w:color w:val="000000"/>
          <w:lang w:val="pt-BR"/>
        </w:rPr>
        <w:t>ã</w:t>
      </w:r>
      <w:r w:rsidRPr="00911881">
        <w:rPr>
          <w:rFonts w:ascii="Arial" w:hAnsi="Arial" w:cs="Arial"/>
          <w:lang w:val="pt-BR"/>
        </w:rPr>
        <w:t>o</w:t>
      </w:r>
      <w:r w:rsidR="00EC24C7" w:rsidRPr="00911881">
        <w:rPr>
          <w:rFonts w:ascii="Arial" w:hAnsi="Arial" w:cs="Arial"/>
          <w:lang w:val="pt-BR"/>
        </w:rPr>
        <w:t xml:space="preserve"> com </w:t>
      </w:r>
      <w:r w:rsidR="00C83527" w:rsidRPr="00911881">
        <w:rPr>
          <w:rFonts w:ascii="Arial" w:hAnsi="Arial" w:cs="Arial"/>
          <w:lang w:val="pt-BR"/>
        </w:rPr>
        <w:t xml:space="preserve">criterioso processo de </w:t>
      </w:r>
      <w:r w:rsidR="00EC24C7" w:rsidRPr="00911881">
        <w:rPr>
          <w:rFonts w:ascii="Arial" w:hAnsi="Arial" w:cs="Arial"/>
          <w:lang w:val="pt-BR"/>
        </w:rPr>
        <w:t>implanta</w:t>
      </w:r>
      <w:r w:rsidR="004D1117" w:rsidRPr="00911881">
        <w:rPr>
          <w:rFonts w:ascii="Arial" w:hAnsi="Arial" w:cs="Arial"/>
          <w:lang w:val="pt-BR"/>
        </w:rPr>
        <w:t>ção</w:t>
      </w:r>
      <w:r w:rsidR="00EC24C7" w:rsidRPr="00911881">
        <w:rPr>
          <w:rFonts w:ascii="Arial" w:hAnsi="Arial" w:cs="Arial"/>
          <w:lang w:val="pt-BR"/>
        </w:rPr>
        <w:t>, execu</w:t>
      </w:r>
      <w:r w:rsidR="004D1117" w:rsidRPr="00911881">
        <w:rPr>
          <w:rFonts w:ascii="Arial" w:hAnsi="Arial" w:cs="Arial"/>
          <w:lang w:val="pt-BR"/>
        </w:rPr>
        <w:t>ção</w:t>
      </w:r>
      <w:r w:rsidR="00EC24C7" w:rsidRPr="00911881">
        <w:rPr>
          <w:rFonts w:ascii="Arial" w:hAnsi="Arial" w:cs="Arial"/>
          <w:lang w:val="pt-BR"/>
        </w:rPr>
        <w:t xml:space="preserve"> e acompanhamento pos-implanta</w:t>
      </w:r>
      <w:r w:rsidR="004D1117" w:rsidRPr="00911881">
        <w:rPr>
          <w:rFonts w:ascii="Arial" w:hAnsi="Arial" w:cs="Arial"/>
          <w:lang w:val="pt-BR"/>
        </w:rPr>
        <w:t>ção</w:t>
      </w:r>
      <w:r w:rsidR="0027725A" w:rsidRPr="00911881">
        <w:rPr>
          <w:rFonts w:ascii="Arial" w:hAnsi="Arial" w:cs="Arial"/>
          <w:lang w:val="pt-BR"/>
        </w:rPr>
        <w:t>, utilizando</w:t>
      </w:r>
      <w:r w:rsidR="00EC24C7" w:rsidRPr="00911881">
        <w:rPr>
          <w:rFonts w:ascii="Arial" w:hAnsi="Arial" w:cs="Arial"/>
          <w:lang w:val="pt-BR"/>
        </w:rPr>
        <w:t xml:space="preserve"> as t</w:t>
      </w:r>
      <w:r w:rsidR="00C83527" w:rsidRPr="00911881">
        <w:rPr>
          <w:rFonts w:ascii="Arial" w:hAnsi="Arial" w:cs="Arial"/>
          <w:lang w:val="pt-BR"/>
        </w:rPr>
        <w:t>écnicas definida</w:t>
      </w:r>
      <w:r w:rsidR="00EC24C7" w:rsidRPr="00911881">
        <w:rPr>
          <w:rFonts w:ascii="Arial" w:hAnsi="Arial" w:cs="Arial"/>
          <w:lang w:val="pt-BR"/>
        </w:rPr>
        <w:t xml:space="preserve">s pelo </w:t>
      </w:r>
      <w:r w:rsidR="00A538E2" w:rsidRPr="00911881">
        <w:rPr>
          <w:rFonts w:ascii="Arial" w:hAnsi="Arial" w:cs="Arial"/>
          <w:lang w:val="pt-BR"/>
        </w:rPr>
        <w:t>Project Management Institute</w:t>
      </w:r>
      <w:r w:rsidR="004752A3">
        <w:rPr>
          <w:rFonts w:ascii="Arial" w:hAnsi="Arial" w:cs="Arial"/>
          <w:lang w:val="pt-BR"/>
        </w:rPr>
        <w:t xml:space="preserve"> (PMI)</w:t>
      </w:r>
    </w:p>
    <w:p w:rsidR="00EC24C7" w:rsidRPr="00911881" w:rsidRDefault="00EC24C7" w:rsidP="00911881">
      <w:pPr>
        <w:pStyle w:val="ListParagraph"/>
        <w:numPr>
          <w:ilvl w:val="0"/>
          <w:numId w:val="15"/>
        </w:numPr>
        <w:tabs>
          <w:tab w:val="left" w:pos="360"/>
        </w:tabs>
        <w:spacing w:line="276" w:lineRule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Analista de neg</w:t>
      </w:r>
      <w:r w:rsidR="00CB3258" w:rsidRPr="00911881">
        <w:rPr>
          <w:rFonts w:ascii="Arial" w:hAnsi="Arial" w:cs="Arial"/>
          <w:color w:val="000000"/>
          <w:lang w:val="pt-BR"/>
        </w:rPr>
        <w:t>ó</w:t>
      </w:r>
      <w:r w:rsidRPr="00911881">
        <w:rPr>
          <w:rFonts w:ascii="Arial" w:hAnsi="Arial" w:cs="Arial"/>
          <w:lang w:val="pt-BR"/>
        </w:rPr>
        <w:t>cios competente, definidor de solu</w:t>
      </w:r>
      <w:r w:rsidR="00C83527" w:rsidRPr="00911881">
        <w:rPr>
          <w:rFonts w:ascii="Arial" w:hAnsi="Arial" w:cs="Arial"/>
          <w:lang w:val="pt-BR"/>
        </w:rPr>
        <w:t>ç</w:t>
      </w:r>
      <w:r w:rsidR="00EC0D8C" w:rsidRPr="00911881">
        <w:rPr>
          <w:rFonts w:ascii="Arial" w:hAnsi="Arial" w:cs="Arial"/>
          <w:color w:val="000000"/>
          <w:lang w:val="pt-BR"/>
        </w:rPr>
        <w:t>õ</w:t>
      </w:r>
      <w:r w:rsidRPr="00911881">
        <w:rPr>
          <w:rFonts w:ascii="Arial" w:hAnsi="Arial" w:cs="Arial"/>
          <w:lang w:val="pt-BR"/>
        </w:rPr>
        <w:t xml:space="preserve">es e consultor com mais de </w:t>
      </w:r>
      <w:r w:rsidR="003B7271">
        <w:rPr>
          <w:rFonts w:ascii="Arial" w:hAnsi="Arial" w:cs="Arial"/>
          <w:lang w:val="pt-BR"/>
        </w:rPr>
        <w:t>trinta</w:t>
      </w:r>
      <w:r w:rsidRPr="00911881">
        <w:rPr>
          <w:rFonts w:ascii="Arial" w:hAnsi="Arial" w:cs="Arial"/>
          <w:lang w:val="pt-BR"/>
        </w:rPr>
        <w:t xml:space="preserve"> anos de experi</w:t>
      </w:r>
      <w:r w:rsidR="0027725A" w:rsidRPr="00911881">
        <w:rPr>
          <w:rStyle w:val="Strong"/>
          <w:rFonts w:ascii="Arial" w:hAnsi="Arial" w:cs="Arial"/>
          <w:b w:val="0"/>
          <w:lang w:val="pt-BR"/>
        </w:rPr>
        <w:t>ê</w:t>
      </w:r>
      <w:r w:rsidRPr="00911881">
        <w:rPr>
          <w:rFonts w:ascii="Arial" w:hAnsi="Arial" w:cs="Arial"/>
          <w:lang w:val="pt-BR"/>
        </w:rPr>
        <w:t>ncia comprovada nos setores publicos e privados</w:t>
      </w:r>
    </w:p>
    <w:p w:rsidR="00EC24C7" w:rsidRPr="00911881" w:rsidRDefault="00EC24C7" w:rsidP="00911881">
      <w:pPr>
        <w:pStyle w:val="ListParagraph"/>
        <w:numPr>
          <w:ilvl w:val="0"/>
          <w:numId w:val="15"/>
        </w:numPr>
        <w:tabs>
          <w:tab w:val="left" w:pos="360"/>
        </w:tabs>
        <w:spacing w:line="276" w:lineRule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Longa experi</w:t>
      </w:r>
      <w:r w:rsidR="0027725A" w:rsidRPr="00911881">
        <w:rPr>
          <w:rStyle w:val="Strong"/>
          <w:rFonts w:ascii="Arial" w:hAnsi="Arial" w:cs="Arial"/>
          <w:b w:val="0"/>
          <w:lang w:val="pt-BR"/>
        </w:rPr>
        <w:t>ê</w:t>
      </w:r>
      <w:r w:rsidRPr="00911881">
        <w:rPr>
          <w:rFonts w:ascii="Arial" w:hAnsi="Arial" w:cs="Arial"/>
          <w:lang w:val="pt-BR"/>
        </w:rPr>
        <w:t xml:space="preserve">ncia </w:t>
      </w:r>
      <w:r w:rsidR="00C83527" w:rsidRPr="00911881">
        <w:rPr>
          <w:rFonts w:ascii="Arial" w:hAnsi="Arial" w:cs="Arial"/>
          <w:lang w:val="pt-BR"/>
        </w:rPr>
        <w:t>com tecnologias da informa</w:t>
      </w:r>
      <w:r w:rsidR="00DC68E6" w:rsidRPr="00911881">
        <w:rPr>
          <w:rFonts w:ascii="Arial" w:hAnsi="Arial" w:cs="Arial"/>
          <w:lang w:val="pt-BR"/>
        </w:rPr>
        <w:t>ç</w:t>
      </w:r>
      <w:r w:rsidR="00B52FB6" w:rsidRPr="00911881">
        <w:rPr>
          <w:rFonts w:ascii="Arial" w:hAnsi="Arial" w:cs="Arial"/>
          <w:color w:val="000000"/>
          <w:lang w:val="pt-BR"/>
        </w:rPr>
        <w:t>ã</w:t>
      </w:r>
      <w:r w:rsidR="00C83527" w:rsidRPr="00911881">
        <w:rPr>
          <w:rFonts w:ascii="Arial" w:hAnsi="Arial" w:cs="Arial"/>
          <w:lang w:val="pt-BR"/>
        </w:rPr>
        <w:t>o</w:t>
      </w:r>
      <w:r w:rsidRPr="00911881">
        <w:rPr>
          <w:rFonts w:ascii="Arial" w:hAnsi="Arial" w:cs="Arial"/>
          <w:lang w:val="pt-BR"/>
        </w:rPr>
        <w:t xml:space="preserve"> e capacidade de aprender nova</w:t>
      </w:r>
      <w:r w:rsidR="00C83527" w:rsidRPr="00911881">
        <w:rPr>
          <w:rFonts w:ascii="Arial" w:hAnsi="Arial" w:cs="Arial"/>
          <w:lang w:val="pt-BR"/>
        </w:rPr>
        <w:t>s</w:t>
      </w:r>
      <w:r w:rsidRPr="00911881">
        <w:rPr>
          <w:rFonts w:ascii="Arial" w:hAnsi="Arial" w:cs="Arial"/>
          <w:lang w:val="pt-BR"/>
        </w:rPr>
        <w:t xml:space="preserve"> t</w:t>
      </w:r>
      <w:r w:rsidR="00EC0D8C" w:rsidRPr="00911881">
        <w:rPr>
          <w:rFonts w:ascii="Arial" w:hAnsi="Arial" w:cs="Arial"/>
          <w:lang w:val="pt-BR"/>
        </w:rPr>
        <w:t>é</w:t>
      </w:r>
      <w:r w:rsidRPr="00911881">
        <w:rPr>
          <w:rFonts w:ascii="Arial" w:hAnsi="Arial" w:cs="Arial"/>
          <w:lang w:val="pt-BR"/>
        </w:rPr>
        <w:t>cn</w:t>
      </w:r>
      <w:r w:rsidR="00923F4D" w:rsidRPr="00911881">
        <w:rPr>
          <w:rFonts w:ascii="Arial" w:hAnsi="Arial" w:cs="Arial"/>
          <w:lang w:val="pt-BR"/>
        </w:rPr>
        <w:t>icas</w:t>
      </w:r>
      <w:r w:rsidR="00C83527" w:rsidRPr="00911881">
        <w:rPr>
          <w:rFonts w:ascii="Arial" w:hAnsi="Arial" w:cs="Arial"/>
          <w:lang w:val="pt-BR"/>
        </w:rPr>
        <w:t xml:space="preserve"> e metodologias</w:t>
      </w:r>
      <w:r w:rsidRPr="00911881">
        <w:rPr>
          <w:rFonts w:ascii="Arial" w:hAnsi="Arial" w:cs="Arial"/>
          <w:lang w:val="pt-BR"/>
        </w:rPr>
        <w:t xml:space="preserve"> rapidamente</w:t>
      </w:r>
    </w:p>
    <w:p w:rsidR="00692E78" w:rsidRPr="00911881" w:rsidRDefault="00385FDA" w:rsidP="00911881">
      <w:pPr>
        <w:pStyle w:val="ListParagraph"/>
        <w:numPr>
          <w:ilvl w:val="0"/>
          <w:numId w:val="15"/>
        </w:numPr>
        <w:tabs>
          <w:tab w:val="left" w:pos="360"/>
        </w:tabs>
        <w:spacing w:line="276" w:lineRule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Experi</w:t>
      </w:r>
      <w:r w:rsidR="0027725A" w:rsidRPr="00911881">
        <w:rPr>
          <w:rStyle w:val="Strong"/>
          <w:rFonts w:ascii="Arial" w:hAnsi="Arial" w:cs="Arial"/>
          <w:b w:val="0"/>
          <w:lang w:val="pt-BR"/>
        </w:rPr>
        <w:t>ê</w:t>
      </w:r>
      <w:r w:rsidRPr="00911881">
        <w:rPr>
          <w:rFonts w:ascii="Arial" w:hAnsi="Arial" w:cs="Arial"/>
          <w:lang w:val="pt-BR"/>
        </w:rPr>
        <w:t>ncia em gerenciamento de</w:t>
      </w:r>
      <w:r w:rsidR="00692E78" w:rsidRPr="00911881">
        <w:rPr>
          <w:rFonts w:ascii="Arial" w:hAnsi="Arial" w:cs="Arial"/>
          <w:lang w:val="pt-BR"/>
        </w:rPr>
        <w:t xml:space="preserve"> </w:t>
      </w:r>
      <w:r w:rsidR="008878D7" w:rsidRPr="00911881">
        <w:rPr>
          <w:rFonts w:ascii="Arial" w:hAnsi="Arial" w:cs="Arial"/>
          <w:lang w:val="pt-BR"/>
        </w:rPr>
        <w:t>equipes</w:t>
      </w:r>
      <w:r w:rsidR="00692E78" w:rsidRPr="00911881">
        <w:rPr>
          <w:rFonts w:ascii="Arial" w:hAnsi="Arial" w:cs="Arial"/>
          <w:lang w:val="pt-BR"/>
        </w:rPr>
        <w:t xml:space="preserve">, </w:t>
      </w:r>
      <w:r w:rsidRPr="00911881">
        <w:rPr>
          <w:rFonts w:ascii="Arial" w:hAnsi="Arial" w:cs="Arial"/>
          <w:lang w:val="pt-BR"/>
        </w:rPr>
        <w:t xml:space="preserve">procurando </w:t>
      </w:r>
      <w:r w:rsidR="00DC2225" w:rsidRPr="00911881">
        <w:rPr>
          <w:rFonts w:ascii="Arial" w:hAnsi="Arial" w:cs="Arial"/>
          <w:lang w:val="pt-BR"/>
        </w:rPr>
        <w:t>estabelece</w:t>
      </w:r>
      <w:r w:rsidRPr="00911881">
        <w:rPr>
          <w:rFonts w:ascii="Arial" w:hAnsi="Arial" w:cs="Arial"/>
          <w:lang w:val="pt-BR"/>
        </w:rPr>
        <w:t>r</w:t>
      </w:r>
      <w:r w:rsidR="00692E78" w:rsidRPr="00911881">
        <w:rPr>
          <w:rFonts w:ascii="Arial" w:hAnsi="Arial" w:cs="Arial"/>
          <w:lang w:val="pt-BR"/>
        </w:rPr>
        <w:t xml:space="preserve"> relacionamentos </w:t>
      </w:r>
      <w:r w:rsidR="008878D7" w:rsidRPr="00911881">
        <w:rPr>
          <w:rFonts w:ascii="Arial" w:hAnsi="Arial" w:cs="Arial"/>
          <w:lang w:val="pt-BR"/>
        </w:rPr>
        <w:t xml:space="preserve">respeitosos </w:t>
      </w:r>
      <w:r w:rsidR="00692E78" w:rsidRPr="00911881">
        <w:rPr>
          <w:rFonts w:ascii="Arial" w:hAnsi="Arial" w:cs="Arial"/>
          <w:lang w:val="pt-BR"/>
        </w:rPr>
        <w:t xml:space="preserve">com </w:t>
      </w:r>
      <w:r w:rsidR="009D20FD" w:rsidRPr="00911881">
        <w:rPr>
          <w:rFonts w:ascii="Arial" w:hAnsi="Arial" w:cs="Arial"/>
          <w:lang w:val="pt-BR"/>
        </w:rPr>
        <w:t>usu</w:t>
      </w:r>
      <w:r w:rsidR="00282EE6" w:rsidRPr="00911881">
        <w:rPr>
          <w:rFonts w:ascii="Arial" w:hAnsi="Arial" w:cs="Arial"/>
          <w:color w:val="000000"/>
          <w:lang w:val="pt-BR"/>
        </w:rPr>
        <w:t>á</w:t>
      </w:r>
      <w:r w:rsidR="009D20FD" w:rsidRPr="00911881">
        <w:rPr>
          <w:rFonts w:ascii="Arial" w:hAnsi="Arial" w:cs="Arial"/>
          <w:lang w:val="pt-BR"/>
        </w:rPr>
        <w:t>rios</w:t>
      </w:r>
      <w:r w:rsidR="00692E78" w:rsidRPr="00911881">
        <w:rPr>
          <w:rFonts w:ascii="Arial" w:hAnsi="Arial" w:cs="Arial"/>
          <w:lang w:val="pt-BR"/>
        </w:rPr>
        <w:t xml:space="preserve"> </w:t>
      </w:r>
      <w:r w:rsidRPr="00911881">
        <w:rPr>
          <w:rFonts w:ascii="Arial" w:hAnsi="Arial" w:cs="Arial"/>
          <w:lang w:val="pt-BR"/>
        </w:rPr>
        <w:t>e colegas</w:t>
      </w:r>
      <w:r w:rsidR="00692E78" w:rsidRPr="00911881">
        <w:rPr>
          <w:rFonts w:ascii="Arial" w:hAnsi="Arial" w:cs="Arial"/>
          <w:lang w:val="pt-BR"/>
        </w:rPr>
        <w:t>, se adaptando rapidamente a</w:t>
      </w:r>
      <w:r w:rsidRPr="00911881">
        <w:rPr>
          <w:rFonts w:ascii="Arial" w:hAnsi="Arial" w:cs="Arial"/>
          <w:lang w:val="pt-BR"/>
        </w:rPr>
        <w:t>os</w:t>
      </w:r>
      <w:r w:rsidR="00692E78" w:rsidRPr="00911881">
        <w:rPr>
          <w:rFonts w:ascii="Arial" w:hAnsi="Arial" w:cs="Arial"/>
          <w:lang w:val="pt-BR"/>
        </w:rPr>
        <w:t xml:space="preserve"> novos ambientes de trabalho.</w:t>
      </w:r>
    </w:p>
    <w:p w:rsidR="00ED4E92" w:rsidRPr="00911881" w:rsidRDefault="00ED4E92" w:rsidP="00911881">
      <w:pPr>
        <w:tabs>
          <w:tab w:val="left" w:pos="360"/>
        </w:tabs>
        <w:spacing w:line="276" w:lineRule="auto"/>
        <w:rPr>
          <w:rFonts w:ascii="Arial" w:hAnsi="Arial" w:cs="Arial"/>
          <w:lang w:val="pt-BR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0296"/>
      </w:tblGrid>
      <w:tr w:rsidR="00E8151F" w:rsidRPr="00911881" w:rsidTr="00EA5B9A">
        <w:tc>
          <w:tcPr>
            <w:tcW w:w="5000" w:type="pct"/>
            <w:tcBorders>
              <w:bottom w:val="single" w:sz="4" w:space="0" w:color="auto"/>
            </w:tcBorders>
          </w:tcPr>
          <w:p w:rsidR="0061304D" w:rsidRPr="00911881" w:rsidRDefault="00DF185A" w:rsidP="00911881">
            <w:pPr>
              <w:snapToGrid w:val="0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911881">
              <w:rPr>
                <w:rFonts w:ascii="Arial" w:hAnsi="Arial" w:cs="Arial"/>
                <w:b/>
                <w:sz w:val="22"/>
                <w:szCs w:val="22"/>
              </w:rPr>
              <w:t>Compet</w:t>
            </w:r>
            <w:r w:rsidR="004D1117" w:rsidRPr="00911881">
              <w:rPr>
                <w:rStyle w:val="Strong"/>
                <w:rFonts w:ascii="Arial" w:hAnsi="Arial" w:cs="Arial"/>
                <w:sz w:val="22"/>
                <w:szCs w:val="22"/>
              </w:rPr>
              <w:t>ê</w:t>
            </w:r>
            <w:r w:rsidRPr="00911881">
              <w:rPr>
                <w:rFonts w:ascii="Arial" w:hAnsi="Arial" w:cs="Arial"/>
                <w:b/>
                <w:sz w:val="22"/>
                <w:szCs w:val="22"/>
              </w:rPr>
              <w:t>ncias</w:t>
            </w:r>
            <w:proofErr w:type="spellEnd"/>
          </w:p>
        </w:tc>
      </w:tr>
    </w:tbl>
    <w:p w:rsidR="0042782A" w:rsidRDefault="0042782A" w:rsidP="00911881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8"/>
        <w:gridCol w:w="1440"/>
        <w:gridCol w:w="2088"/>
      </w:tblGrid>
      <w:tr w:rsidR="00911881" w:rsidRPr="00E260B0" w:rsidTr="007E07C4">
        <w:tc>
          <w:tcPr>
            <w:tcW w:w="6768" w:type="dxa"/>
            <w:shd w:val="clear" w:color="auto" w:fill="D9D9D9" w:themeFill="background1" w:themeFillShade="D9"/>
          </w:tcPr>
          <w:p w:rsidR="00911881" w:rsidRPr="00E260B0" w:rsidRDefault="00911881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Technologia</w:t>
            </w:r>
            <w:proofErr w:type="spellEnd"/>
          </w:p>
        </w:tc>
        <w:tc>
          <w:tcPr>
            <w:tcW w:w="1440" w:type="dxa"/>
            <w:shd w:val="clear" w:color="auto" w:fill="D9D9D9" w:themeFill="background1" w:themeFillShade="D9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Anos</w:t>
            </w:r>
            <w:proofErr w:type="spellEnd"/>
          </w:p>
        </w:tc>
        <w:tc>
          <w:tcPr>
            <w:tcW w:w="2088" w:type="dxa"/>
            <w:shd w:val="clear" w:color="auto" w:fill="D9D9D9" w:themeFill="background1" w:themeFillShade="D9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Experiencia</w:t>
            </w:r>
            <w:proofErr w:type="spellEnd"/>
          </w:p>
        </w:tc>
      </w:tr>
      <w:tr w:rsidR="00911881" w:rsidRPr="00E260B0" w:rsidTr="007E07C4">
        <w:tc>
          <w:tcPr>
            <w:tcW w:w="6768" w:type="dxa"/>
          </w:tcPr>
          <w:p w:rsidR="00911881" w:rsidRPr="00E260B0" w:rsidRDefault="00911881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IBM </w:t>
            </w:r>
            <w:r w:rsidRPr="00D43ABC">
              <w:rPr>
                <w:rFonts w:ascii="Arial" w:hAnsi="Arial" w:cs="Arial"/>
              </w:rPr>
              <w:t>Lotus Domino</w:t>
            </w:r>
          </w:p>
        </w:tc>
        <w:tc>
          <w:tcPr>
            <w:tcW w:w="1440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088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Especialista</w:t>
            </w:r>
            <w:proofErr w:type="spellEnd"/>
          </w:p>
        </w:tc>
      </w:tr>
      <w:tr w:rsidR="00911881" w:rsidRPr="00E260B0" w:rsidTr="007E07C4">
        <w:tc>
          <w:tcPr>
            <w:tcW w:w="6768" w:type="dxa"/>
          </w:tcPr>
          <w:p w:rsidR="00911881" w:rsidRPr="00E260B0" w:rsidRDefault="004C2DB6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IBM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Webs</w:t>
            </w:r>
            <w:r w:rsidR="00911881">
              <w:rPr>
                <w:rFonts w:ascii="Arial" w:hAnsi="Arial" w:cs="Arial"/>
                <w:sz w:val="18"/>
                <w:szCs w:val="18"/>
              </w:rPr>
              <w:t>phere</w:t>
            </w:r>
            <w:proofErr w:type="spellEnd"/>
            <w:r w:rsidR="00911881">
              <w:rPr>
                <w:rFonts w:ascii="Arial" w:hAnsi="Arial" w:cs="Arial"/>
                <w:sz w:val="18"/>
                <w:szCs w:val="18"/>
              </w:rPr>
              <w:t>, Linux,</w:t>
            </w:r>
          </w:p>
        </w:tc>
        <w:tc>
          <w:tcPr>
            <w:tcW w:w="1440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88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  <w:r w:rsidRPr="00911881">
              <w:rPr>
                <w:rFonts w:ascii="Arial" w:hAnsi="Arial" w:cs="Arial"/>
                <w:color w:val="000000"/>
                <w:lang w:val="pt-BR"/>
              </w:rPr>
              <w:t>á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sico</w:t>
            </w:r>
            <w:proofErr w:type="spellEnd"/>
          </w:p>
        </w:tc>
      </w:tr>
      <w:tr w:rsidR="00911881" w:rsidRPr="00E260B0" w:rsidTr="007E07C4">
        <w:tc>
          <w:tcPr>
            <w:tcW w:w="6768" w:type="dxa"/>
          </w:tcPr>
          <w:p w:rsidR="00911881" w:rsidRPr="00E260B0" w:rsidRDefault="00911881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43ABC">
              <w:rPr>
                <w:rFonts w:ascii="Arial" w:hAnsi="Arial" w:cs="Arial"/>
              </w:rPr>
              <w:t>MS SQL, IBM DB2</w:t>
            </w:r>
          </w:p>
        </w:tc>
        <w:tc>
          <w:tcPr>
            <w:tcW w:w="1440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88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Intermedi</w:t>
            </w:r>
            <w:proofErr w:type="spellEnd"/>
            <w:r w:rsidRPr="00911881">
              <w:rPr>
                <w:rFonts w:ascii="Arial" w:hAnsi="Arial" w:cs="Arial"/>
                <w:color w:val="000000"/>
                <w:lang w:val="pt-BR"/>
              </w:rPr>
              <w:t>á</w:t>
            </w:r>
            <w:r>
              <w:rPr>
                <w:rFonts w:ascii="Arial" w:hAnsi="Arial" w:cs="Arial"/>
                <w:color w:val="000000"/>
                <w:lang w:val="pt-BR"/>
              </w:rPr>
              <w:t>rio</w:t>
            </w:r>
          </w:p>
        </w:tc>
      </w:tr>
      <w:tr w:rsidR="00911881" w:rsidRPr="00E260B0" w:rsidTr="007E07C4">
        <w:tc>
          <w:tcPr>
            <w:tcW w:w="6768" w:type="dxa"/>
          </w:tcPr>
          <w:p w:rsidR="00911881" w:rsidRPr="00E260B0" w:rsidRDefault="00911881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43ABC">
              <w:rPr>
                <w:rFonts w:ascii="Arial" w:hAnsi="Arial" w:cs="Arial"/>
              </w:rPr>
              <w:t xml:space="preserve">Lotus Script, </w:t>
            </w:r>
            <w:proofErr w:type="spellStart"/>
            <w:r w:rsidRPr="00D43ABC">
              <w:rPr>
                <w:rFonts w:ascii="Arial" w:hAnsi="Arial" w:cs="Arial"/>
              </w:rPr>
              <w:t>Javascript</w:t>
            </w:r>
            <w:proofErr w:type="spellEnd"/>
            <w:r w:rsidRPr="00D43ABC">
              <w:rPr>
                <w:rFonts w:ascii="Arial" w:hAnsi="Arial" w:cs="Arial"/>
              </w:rPr>
              <w:t xml:space="preserve">, Java, </w:t>
            </w:r>
            <w:r>
              <w:rPr>
                <w:rFonts w:ascii="Arial" w:hAnsi="Arial" w:cs="Arial"/>
              </w:rPr>
              <w:t xml:space="preserve">HTML, </w:t>
            </w:r>
            <w:r w:rsidRPr="00D43ABC">
              <w:rPr>
                <w:rFonts w:ascii="Arial" w:hAnsi="Arial" w:cs="Arial"/>
              </w:rPr>
              <w:t>IBM Lotus LEI</w:t>
            </w:r>
          </w:p>
        </w:tc>
        <w:tc>
          <w:tcPr>
            <w:tcW w:w="1440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088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Especialista</w:t>
            </w:r>
            <w:proofErr w:type="spellEnd"/>
          </w:p>
        </w:tc>
      </w:tr>
      <w:tr w:rsidR="00911881" w:rsidRPr="00E260B0" w:rsidTr="007E07C4">
        <w:tc>
          <w:tcPr>
            <w:tcW w:w="6768" w:type="dxa"/>
          </w:tcPr>
          <w:p w:rsidR="00911881" w:rsidRPr="00E260B0" w:rsidRDefault="00911881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43ABC">
              <w:rPr>
                <w:rFonts w:ascii="Arial" w:hAnsi="Arial" w:cs="Arial"/>
              </w:rPr>
              <w:t>Data Stage, Firewall, Load Balancing, Disaster Recovery</w:t>
            </w:r>
          </w:p>
        </w:tc>
        <w:tc>
          <w:tcPr>
            <w:tcW w:w="1440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88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Intermedi</w:t>
            </w:r>
            <w:proofErr w:type="spellEnd"/>
            <w:r w:rsidRPr="00911881">
              <w:rPr>
                <w:rFonts w:ascii="Arial" w:hAnsi="Arial" w:cs="Arial"/>
                <w:color w:val="000000"/>
                <w:lang w:val="pt-BR"/>
              </w:rPr>
              <w:t>á</w:t>
            </w:r>
            <w:r>
              <w:rPr>
                <w:rFonts w:ascii="Arial" w:hAnsi="Arial" w:cs="Arial"/>
                <w:color w:val="000000"/>
                <w:lang w:val="pt-BR"/>
              </w:rPr>
              <w:t>rio</w:t>
            </w:r>
          </w:p>
        </w:tc>
      </w:tr>
      <w:tr w:rsidR="00911881" w:rsidTr="007E07C4">
        <w:tc>
          <w:tcPr>
            <w:tcW w:w="6768" w:type="dxa"/>
          </w:tcPr>
          <w:p w:rsidR="00911881" w:rsidRPr="00D43ABC" w:rsidRDefault="00911881" w:rsidP="007E07C4">
            <w:pPr>
              <w:spacing w:line="276" w:lineRule="auto"/>
              <w:rPr>
                <w:rFonts w:ascii="Arial" w:hAnsi="Arial" w:cs="Arial"/>
              </w:rPr>
            </w:pPr>
            <w:r w:rsidRPr="00D43ABC">
              <w:rPr>
                <w:rFonts w:ascii="Arial" w:hAnsi="Arial" w:cs="Arial"/>
              </w:rPr>
              <w:t>Crystal Reports, HTTP Servers</w:t>
            </w:r>
          </w:p>
        </w:tc>
        <w:tc>
          <w:tcPr>
            <w:tcW w:w="1440" w:type="dxa"/>
          </w:tcPr>
          <w:p w:rsidR="00911881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88" w:type="dxa"/>
          </w:tcPr>
          <w:p w:rsidR="00911881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Intermedi</w:t>
            </w:r>
            <w:proofErr w:type="spellEnd"/>
            <w:r w:rsidRPr="00911881">
              <w:rPr>
                <w:rFonts w:ascii="Arial" w:hAnsi="Arial" w:cs="Arial"/>
                <w:color w:val="000000"/>
                <w:lang w:val="pt-BR"/>
              </w:rPr>
              <w:t>á</w:t>
            </w:r>
            <w:r>
              <w:rPr>
                <w:rFonts w:ascii="Arial" w:hAnsi="Arial" w:cs="Arial"/>
                <w:color w:val="000000"/>
                <w:lang w:val="pt-BR"/>
              </w:rPr>
              <w:t>rio</w:t>
            </w:r>
          </w:p>
        </w:tc>
      </w:tr>
      <w:tr w:rsidR="00911881" w:rsidRPr="00E260B0" w:rsidTr="007E07C4">
        <w:tc>
          <w:tcPr>
            <w:tcW w:w="6768" w:type="dxa"/>
          </w:tcPr>
          <w:p w:rsidR="00911881" w:rsidRPr="00E260B0" w:rsidRDefault="00911881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43ABC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icrosoft</w:t>
            </w:r>
            <w:r w:rsidRPr="00D43ABC">
              <w:rPr>
                <w:rFonts w:ascii="Arial" w:hAnsi="Arial" w:cs="Arial"/>
              </w:rPr>
              <w:t xml:space="preserve"> Project</w:t>
            </w:r>
            <w:r>
              <w:rPr>
                <w:rFonts w:ascii="Arial" w:hAnsi="Arial" w:cs="Arial"/>
              </w:rPr>
              <w:t>, Office &amp;</w:t>
            </w:r>
            <w:r w:rsidRPr="00D43ABC">
              <w:rPr>
                <w:rFonts w:ascii="Arial" w:hAnsi="Arial" w:cs="Arial"/>
              </w:rPr>
              <w:t xml:space="preserve"> Visio</w:t>
            </w:r>
          </w:p>
        </w:tc>
        <w:tc>
          <w:tcPr>
            <w:tcW w:w="1440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10+</w:t>
            </w:r>
          </w:p>
        </w:tc>
        <w:tc>
          <w:tcPr>
            <w:tcW w:w="2088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Especialista</w:t>
            </w:r>
            <w:proofErr w:type="spellEnd"/>
          </w:p>
        </w:tc>
      </w:tr>
      <w:tr w:rsidR="00911881" w:rsidRPr="00E260B0" w:rsidTr="007E07C4">
        <w:tc>
          <w:tcPr>
            <w:tcW w:w="6768" w:type="dxa"/>
          </w:tcPr>
          <w:p w:rsidR="00911881" w:rsidRPr="00E260B0" w:rsidRDefault="00911881" w:rsidP="007E07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Java, </w:t>
            </w:r>
            <w:r w:rsidRPr="00D43ABC">
              <w:rPr>
                <w:rFonts w:ascii="Arial" w:hAnsi="Arial" w:cs="Arial"/>
              </w:rPr>
              <w:t>C</w:t>
            </w:r>
            <w:r w:rsidRPr="00D43ABC">
              <w:rPr>
                <w:rFonts w:ascii="Arial" w:hAnsi="Arial" w:cs="Arial"/>
                <w:vertAlign w:val="superscript"/>
              </w:rPr>
              <w:t>++</w:t>
            </w:r>
          </w:p>
        </w:tc>
        <w:tc>
          <w:tcPr>
            <w:tcW w:w="1440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88" w:type="dxa"/>
          </w:tcPr>
          <w:p w:rsidR="00911881" w:rsidRPr="00E260B0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Intermedi</w:t>
            </w:r>
            <w:proofErr w:type="spellEnd"/>
            <w:r w:rsidRPr="00911881">
              <w:rPr>
                <w:rFonts w:ascii="Arial" w:hAnsi="Arial" w:cs="Arial"/>
                <w:color w:val="000000"/>
                <w:lang w:val="pt-BR"/>
              </w:rPr>
              <w:t>á</w:t>
            </w:r>
            <w:r>
              <w:rPr>
                <w:rFonts w:ascii="Arial" w:hAnsi="Arial" w:cs="Arial"/>
                <w:color w:val="000000"/>
                <w:lang w:val="pt-BR"/>
              </w:rPr>
              <w:t>rio</w:t>
            </w:r>
          </w:p>
        </w:tc>
      </w:tr>
      <w:tr w:rsidR="00911881" w:rsidTr="007E07C4">
        <w:tc>
          <w:tcPr>
            <w:tcW w:w="6768" w:type="dxa"/>
          </w:tcPr>
          <w:p w:rsidR="00911881" w:rsidRPr="003B7271" w:rsidRDefault="003B7271" w:rsidP="003B7271">
            <w:pPr>
              <w:spacing w:line="276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3B7271">
              <w:rPr>
                <w:rFonts w:ascii="Arial" w:hAnsi="Arial" w:cs="Arial"/>
                <w:sz w:val="18"/>
                <w:szCs w:val="18"/>
                <w:lang w:val="pt-BR"/>
              </w:rPr>
              <w:t>Sistema operacional em tempo-real</w:t>
            </w:r>
            <w:r w:rsidR="00911881" w:rsidRPr="003B7271">
              <w:rPr>
                <w:rFonts w:ascii="Arial" w:hAnsi="Arial" w:cs="Arial"/>
                <w:sz w:val="18"/>
                <w:szCs w:val="18"/>
                <w:lang w:val="pt-BR"/>
              </w:rPr>
              <w:t xml:space="preserve"> , program</w:t>
            </w:r>
            <w:r w:rsidRPr="003B7271">
              <w:rPr>
                <w:rFonts w:ascii="Arial" w:hAnsi="Arial" w:cs="Arial"/>
                <w:sz w:val="18"/>
                <w:szCs w:val="18"/>
                <w:lang w:val="pt-BR"/>
              </w:rPr>
              <w:t>a</w:t>
            </w:r>
            <w:r w:rsidR="00911881" w:rsidRPr="003B7271">
              <w:rPr>
                <w:rFonts w:ascii="Arial" w:hAnsi="Arial" w:cs="Arial"/>
                <w:sz w:val="18"/>
                <w:szCs w:val="18"/>
                <w:lang w:val="pt-BR"/>
              </w:rPr>
              <w:t xml:space="preserve">s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</w:t>
            </w:r>
            <w:r w:rsidR="00911881" w:rsidRPr="003B7271">
              <w:rPr>
                <w:rFonts w:ascii="Arial" w:hAnsi="Arial" w:cs="Arial"/>
                <w:sz w:val="18"/>
                <w:szCs w:val="18"/>
                <w:lang w:val="pt-BR"/>
              </w:rPr>
              <w:t xml:space="preserve">  SCADA</w:t>
            </w:r>
          </w:p>
        </w:tc>
        <w:tc>
          <w:tcPr>
            <w:tcW w:w="1440" w:type="dxa"/>
          </w:tcPr>
          <w:p w:rsidR="00911881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20+</w:t>
            </w:r>
          </w:p>
        </w:tc>
        <w:tc>
          <w:tcPr>
            <w:tcW w:w="2088" w:type="dxa"/>
          </w:tcPr>
          <w:p w:rsidR="00911881" w:rsidRDefault="00911881" w:rsidP="007E07C4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Especialista</w:t>
            </w:r>
            <w:proofErr w:type="spellEnd"/>
          </w:p>
        </w:tc>
      </w:tr>
    </w:tbl>
    <w:p w:rsidR="00E8151F" w:rsidRDefault="00E8151F" w:rsidP="00911881">
      <w:pPr>
        <w:spacing w:line="276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0296"/>
      </w:tblGrid>
      <w:tr w:rsidR="003B7271" w:rsidRPr="00D43ABC" w:rsidTr="007E07C4">
        <w:tc>
          <w:tcPr>
            <w:tcW w:w="5000" w:type="pct"/>
            <w:tcBorders>
              <w:top w:val="nil"/>
              <w:bottom w:val="single" w:sz="4" w:space="0" w:color="auto"/>
            </w:tcBorders>
          </w:tcPr>
          <w:p w:rsidR="003B7271" w:rsidRPr="00D43ABC" w:rsidRDefault="003B7271" w:rsidP="007E07C4">
            <w:pPr>
              <w:snapToGrid w:val="0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43ABC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b/>
                <w:sz w:val="22"/>
                <w:szCs w:val="22"/>
              </w:rPr>
              <w:t>ertifica</w:t>
            </w:r>
            <w:proofErr w:type="spellEnd"/>
            <w:r w:rsidRPr="003B7271">
              <w:rPr>
                <w:rFonts w:ascii="Arial" w:hAnsi="Arial" w:cs="Arial"/>
                <w:b/>
                <w:sz w:val="22"/>
                <w:szCs w:val="22"/>
                <w:lang w:val="pt-BR"/>
              </w:rPr>
              <w:t>ç</w:t>
            </w:r>
            <w:r w:rsidRPr="003B7271">
              <w:rPr>
                <w:rFonts w:ascii="Arial" w:hAnsi="Arial" w:cs="Arial"/>
                <w:b/>
                <w:color w:val="000000"/>
                <w:sz w:val="22"/>
                <w:szCs w:val="22"/>
                <w:lang w:val="pt-BR"/>
              </w:rPr>
              <w:t>õ</w:t>
            </w:r>
            <w:r w:rsidRPr="003B7271">
              <w:rPr>
                <w:rFonts w:ascii="Arial" w:hAnsi="Arial" w:cs="Arial"/>
                <w:b/>
                <w:sz w:val="22"/>
                <w:szCs w:val="22"/>
                <w:lang w:val="pt-BR"/>
              </w:rPr>
              <w:t>es</w:t>
            </w:r>
          </w:p>
        </w:tc>
      </w:tr>
    </w:tbl>
    <w:p w:rsidR="003B7271" w:rsidRDefault="003B7271" w:rsidP="003B7271">
      <w:pPr>
        <w:spacing w:line="276" w:lineRule="auto"/>
        <w:jc w:val="both"/>
        <w:rPr>
          <w:rFonts w:ascii="Arial" w:hAnsi="Arial" w:cs="Arial"/>
        </w:rPr>
      </w:pPr>
    </w:p>
    <w:p w:rsidR="003B7271" w:rsidRPr="006A04BA" w:rsidRDefault="003B7271" w:rsidP="003B7271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43ABC">
        <w:rPr>
          <w:rFonts w:ascii="Arial" w:hAnsi="Arial" w:cs="Arial"/>
        </w:rPr>
        <w:t>Agile Certified Scrum Master (CSM)</w:t>
      </w:r>
      <w:r>
        <w:rPr>
          <w:rFonts w:ascii="Arial" w:hAnsi="Arial" w:cs="Arial"/>
        </w:rPr>
        <w:t xml:space="preserve"> - 2013</w:t>
      </w:r>
    </w:p>
    <w:p w:rsidR="003B7271" w:rsidRDefault="003B7271" w:rsidP="003B7271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43ABC">
        <w:rPr>
          <w:rFonts w:ascii="Arial" w:hAnsi="Arial" w:cs="Arial"/>
        </w:rPr>
        <w:t>Project Management Professional (PMP)</w:t>
      </w:r>
      <w:r>
        <w:rPr>
          <w:rFonts w:ascii="Arial" w:hAnsi="Arial" w:cs="Arial"/>
        </w:rPr>
        <w:t xml:space="preserve"> - 2009</w:t>
      </w:r>
    </w:p>
    <w:p w:rsidR="003B7271" w:rsidRPr="00D43ABC" w:rsidRDefault="003B7271" w:rsidP="003B7271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43ABC">
        <w:rPr>
          <w:rFonts w:ascii="Arial" w:hAnsi="Arial" w:cs="Arial"/>
        </w:rPr>
        <w:t>Principal Certified Lotus Developer (PCLP)</w:t>
      </w:r>
      <w:r>
        <w:rPr>
          <w:rFonts w:ascii="Arial" w:hAnsi="Arial" w:cs="Arial"/>
        </w:rPr>
        <w:t xml:space="preserve"> - 1999</w:t>
      </w:r>
    </w:p>
    <w:p w:rsidR="003B7271" w:rsidRPr="00911881" w:rsidRDefault="003B7271" w:rsidP="00911881">
      <w:pPr>
        <w:spacing w:line="276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0296"/>
      </w:tblGrid>
      <w:tr w:rsidR="00E8151F" w:rsidRPr="00911881" w:rsidTr="00EA5B9A">
        <w:tc>
          <w:tcPr>
            <w:tcW w:w="5000" w:type="pct"/>
            <w:tcBorders>
              <w:top w:val="nil"/>
              <w:bottom w:val="single" w:sz="4" w:space="0" w:color="auto"/>
            </w:tcBorders>
          </w:tcPr>
          <w:p w:rsidR="00E8151F" w:rsidRPr="00911881" w:rsidRDefault="00DB3FAB" w:rsidP="00911881">
            <w:pPr>
              <w:snapToGrid w:val="0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911881">
              <w:rPr>
                <w:rFonts w:ascii="Arial" w:hAnsi="Arial" w:cs="Arial"/>
                <w:b/>
                <w:sz w:val="22"/>
                <w:szCs w:val="22"/>
              </w:rPr>
              <w:t>Experi</w:t>
            </w:r>
            <w:r w:rsidR="004D1117" w:rsidRPr="00911881">
              <w:rPr>
                <w:rStyle w:val="Strong"/>
                <w:rFonts w:ascii="Arial" w:hAnsi="Arial" w:cs="Arial"/>
                <w:sz w:val="22"/>
                <w:szCs w:val="22"/>
              </w:rPr>
              <w:t>ê</w:t>
            </w:r>
            <w:r w:rsidR="00D247E2">
              <w:rPr>
                <w:rFonts w:ascii="Arial" w:hAnsi="Arial" w:cs="Arial"/>
                <w:b/>
                <w:sz w:val="22"/>
                <w:szCs w:val="22"/>
              </w:rPr>
              <w:t>ncia</w:t>
            </w:r>
            <w:proofErr w:type="spellEnd"/>
            <w:r w:rsidR="00D247E2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="00D247E2">
              <w:rPr>
                <w:rFonts w:ascii="Arial" w:hAnsi="Arial" w:cs="Arial"/>
                <w:b/>
                <w:sz w:val="22"/>
                <w:szCs w:val="22"/>
              </w:rPr>
              <w:t>Internacional</w:t>
            </w:r>
            <w:proofErr w:type="spellEnd"/>
          </w:p>
        </w:tc>
      </w:tr>
    </w:tbl>
    <w:p w:rsidR="00697080" w:rsidRPr="00911881" w:rsidRDefault="00697080" w:rsidP="00911881">
      <w:pPr>
        <w:spacing w:line="276" w:lineRule="auto"/>
        <w:rPr>
          <w:rFonts w:ascii="Arial" w:hAnsi="Arial" w:cs="Arial"/>
          <w:b/>
        </w:rPr>
      </w:pPr>
    </w:p>
    <w:p w:rsidR="00E8151F" w:rsidRPr="003B7271" w:rsidRDefault="00697080" w:rsidP="00911881">
      <w:pPr>
        <w:spacing w:line="276" w:lineRule="auto"/>
        <w:rPr>
          <w:rFonts w:ascii="Arial" w:hAnsi="Arial" w:cs="Arial"/>
          <w:lang w:val="pt-BR"/>
        </w:rPr>
      </w:pPr>
      <w:r w:rsidRPr="003B7271">
        <w:rPr>
          <w:rFonts w:ascii="Arial" w:hAnsi="Arial" w:cs="Arial"/>
          <w:b/>
          <w:lang w:val="pt-BR"/>
        </w:rPr>
        <w:t>RBC Investors Services</w:t>
      </w:r>
      <w:r w:rsidR="00D247E2" w:rsidRPr="00D247E2">
        <w:rPr>
          <w:rFonts w:ascii="Arial" w:hAnsi="Arial" w:cs="Arial"/>
          <w:lang w:val="pt-BR"/>
        </w:rPr>
        <w:t>, Canad</w:t>
      </w:r>
      <w:r w:rsidR="00D247E2" w:rsidRPr="00911881">
        <w:rPr>
          <w:rFonts w:ascii="Arial" w:hAnsi="Arial" w:cs="Arial"/>
          <w:color w:val="000000"/>
          <w:lang w:val="pt-BR"/>
        </w:rPr>
        <w:t>á</w:t>
      </w:r>
      <w:r w:rsidR="00DF4823" w:rsidRPr="00D247E2">
        <w:rPr>
          <w:rFonts w:ascii="Arial" w:hAnsi="Arial" w:cs="Arial"/>
          <w:lang w:val="pt-BR"/>
        </w:rPr>
        <w:t xml:space="preserve"> </w:t>
      </w:r>
      <w:r w:rsidRPr="00D247E2">
        <w:rPr>
          <w:rFonts w:ascii="Arial" w:hAnsi="Arial" w:cs="Arial"/>
          <w:lang w:val="pt-BR"/>
        </w:rPr>
        <w:t>(</w:t>
      </w:r>
      <w:r w:rsidR="00DB3FAB" w:rsidRPr="003B7271">
        <w:rPr>
          <w:rFonts w:ascii="Arial" w:hAnsi="Arial" w:cs="Arial"/>
          <w:lang w:val="pt-BR"/>
        </w:rPr>
        <w:t>Banco/Financeiro</w:t>
      </w:r>
      <w:r w:rsidR="00DF4823" w:rsidRPr="003B7271">
        <w:rPr>
          <w:rFonts w:ascii="Arial" w:hAnsi="Arial" w:cs="Arial"/>
          <w:lang w:val="pt-BR"/>
        </w:rPr>
        <w:t>)</w:t>
      </w:r>
      <w:r w:rsidR="00DF4823" w:rsidRPr="003B7271">
        <w:rPr>
          <w:rFonts w:ascii="Arial" w:hAnsi="Arial" w:cs="Arial"/>
          <w:lang w:val="pt-BR"/>
        </w:rPr>
        <w:tab/>
      </w:r>
      <w:r w:rsidR="00DF4823" w:rsidRPr="003B7271">
        <w:rPr>
          <w:rFonts w:ascii="Arial" w:hAnsi="Arial" w:cs="Arial"/>
          <w:lang w:val="pt-BR"/>
        </w:rPr>
        <w:tab/>
      </w:r>
      <w:r w:rsidR="00DF4823" w:rsidRPr="003B7271">
        <w:rPr>
          <w:rFonts w:ascii="Arial" w:hAnsi="Arial" w:cs="Arial"/>
          <w:lang w:val="pt-BR"/>
        </w:rPr>
        <w:tab/>
      </w:r>
      <w:r w:rsidR="003B7271">
        <w:rPr>
          <w:rFonts w:ascii="Arial" w:hAnsi="Arial" w:cs="Arial"/>
          <w:lang w:val="pt-BR"/>
        </w:rPr>
        <w:tab/>
      </w:r>
      <w:r w:rsidR="003B7271">
        <w:rPr>
          <w:rFonts w:ascii="Arial" w:hAnsi="Arial" w:cs="Arial"/>
          <w:lang w:val="pt-BR"/>
        </w:rPr>
        <w:tab/>
      </w:r>
      <w:r w:rsidR="003B7271">
        <w:rPr>
          <w:rFonts w:ascii="Arial" w:hAnsi="Arial" w:cs="Arial"/>
          <w:lang w:val="pt-BR"/>
        </w:rPr>
        <w:tab/>
      </w:r>
      <w:r w:rsidRPr="003B7271">
        <w:rPr>
          <w:rFonts w:ascii="Arial" w:hAnsi="Arial" w:cs="Arial"/>
          <w:lang w:val="pt-BR"/>
        </w:rPr>
        <w:t xml:space="preserve">2007 ~ </w:t>
      </w:r>
      <w:r w:rsidR="004752A3">
        <w:rPr>
          <w:rFonts w:ascii="Arial" w:hAnsi="Arial" w:cs="Arial"/>
          <w:lang w:val="pt-BR"/>
        </w:rPr>
        <w:t>2013</w:t>
      </w:r>
    </w:p>
    <w:p w:rsidR="00DB3FAB" w:rsidRDefault="00DB3FAB" w:rsidP="00911881">
      <w:pPr>
        <w:spacing w:line="276" w:lineRule="auto"/>
        <w:rPr>
          <w:rFonts w:ascii="Arial" w:hAnsi="Arial" w:cs="Arial"/>
          <w:b/>
          <w:i/>
          <w:lang w:val="pt-BR"/>
        </w:rPr>
      </w:pPr>
      <w:r w:rsidRPr="00911881">
        <w:rPr>
          <w:rFonts w:ascii="Arial" w:hAnsi="Arial" w:cs="Arial"/>
          <w:b/>
          <w:i/>
          <w:lang w:val="pt-BR"/>
        </w:rPr>
        <w:t>Analista de Sistemas Senior &amp; Gerente de Projetos</w:t>
      </w:r>
    </w:p>
    <w:p w:rsidR="00D247E2" w:rsidRPr="00911881" w:rsidRDefault="00D247E2" w:rsidP="00911881">
      <w:pPr>
        <w:spacing w:line="276" w:lineRule="auto"/>
        <w:rPr>
          <w:rFonts w:ascii="Arial" w:hAnsi="Arial" w:cs="Arial"/>
          <w:b/>
          <w:i/>
          <w:lang w:val="pt-BR"/>
        </w:rPr>
      </w:pPr>
    </w:p>
    <w:p w:rsidR="000A3050" w:rsidRPr="00911881" w:rsidRDefault="000A3050" w:rsidP="00911881">
      <w:pPr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 w:cs="Arial"/>
          <w:lang w:val="pt-BR"/>
        </w:rPr>
      </w:pPr>
      <w:r w:rsidRPr="00D247E2">
        <w:rPr>
          <w:rFonts w:ascii="Arial" w:hAnsi="Arial" w:cs="Arial"/>
          <w:b/>
          <w:i/>
          <w:lang w:val="pt-BR"/>
        </w:rPr>
        <w:t>Gerencia de Projetos</w:t>
      </w:r>
      <w:r w:rsidR="00D247E2">
        <w:rPr>
          <w:rFonts w:ascii="Arial" w:hAnsi="Arial" w:cs="Arial"/>
          <w:lang w:val="pt-BR"/>
        </w:rPr>
        <w:t>: executa</w:t>
      </w:r>
      <w:r w:rsidR="00513AB5" w:rsidRPr="00911881">
        <w:rPr>
          <w:rFonts w:ascii="Arial" w:hAnsi="Arial" w:cs="Arial"/>
          <w:lang w:val="pt-BR"/>
        </w:rPr>
        <w:t xml:space="preserve"> atualiza</w:t>
      </w:r>
      <w:r w:rsidR="00F34D16" w:rsidRPr="00911881">
        <w:rPr>
          <w:rFonts w:ascii="Arial" w:hAnsi="Arial" w:cs="Arial"/>
          <w:lang w:val="pt-BR"/>
        </w:rPr>
        <w:t>ç</w:t>
      </w:r>
      <w:r w:rsidR="00F34D16" w:rsidRPr="00911881">
        <w:rPr>
          <w:rFonts w:ascii="Arial" w:hAnsi="Arial" w:cs="Arial"/>
          <w:color w:val="000000"/>
          <w:lang w:val="pt-BR"/>
        </w:rPr>
        <w:t>õ</w:t>
      </w:r>
      <w:r w:rsidR="00513AB5" w:rsidRPr="00911881">
        <w:rPr>
          <w:rFonts w:ascii="Arial" w:hAnsi="Arial" w:cs="Arial"/>
          <w:lang w:val="pt-BR"/>
        </w:rPr>
        <w:t>es</w:t>
      </w:r>
      <w:r w:rsidRPr="00911881">
        <w:rPr>
          <w:rFonts w:ascii="Arial" w:hAnsi="Arial" w:cs="Arial"/>
          <w:lang w:val="pt-BR"/>
        </w:rPr>
        <w:t xml:space="preserve"> de servidores e de arquiteturas, ajustes de se</w:t>
      </w:r>
      <w:r w:rsidR="00CB3258" w:rsidRPr="00911881">
        <w:rPr>
          <w:rFonts w:ascii="Arial" w:hAnsi="Arial" w:cs="Arial"/>
          <w:lang w:val="pt-BR"/>
        </w:rPr>
        <w:t>g</w:t>
      </w:r>
      <w:r w:rsidRPr="00911881">
        <w:rPr>
          <w:rFonts w:ascii="Arial" w:hAnsi="Arial" w:cs="Arial"/>
          <w:lang w:val="pt-BR"/>
        </w:rPr>
        <w:t>uran</w:t>
      </w:r>
      <w:r w:rsidR="00F34D16" w:rsidRPr="00911881">
        <w:rPr>
          <w:rFonts w:ascii="Arial" w:hAnsi="Arial" w:cs="Arial"/>
          <w:lang w:val="pt-BR"/>
        </w:rPr>
        <w:t>ç</w:t>
      </w:r>
      <w:r w:rsidRPr="00911881">
        <w:rPr>
          <w:rFonts w:ascii="Arial" w:hAnsi="Arial" w:cs="Arial"/>
          <w:lang w:val="pt-BR"/>
        </w:rPr>
        <w:t xml:space="preserve">a de servidores e melhoramentos de </w:t>
      </w:r>
      <w:r w:rsidR="00513AB5" w:rsidRPr="00911881">
        <w:rPr>
          <w:rFonts w:ascii="Arial" w:hAnsi="Arial" w:cs="Arial"/>
          <w:lang w:val="pt-BR"/>
        </w:rPr>
        <w:t>requisito</w:t>
      </w:r>
      <w:r w:rsidRPr="00911881">
        <w:rPr>
          <w:rFonts w:ascii="Arial" w:hAnsi="Arial" w:cs="Arial"/>
          <w:lang w:val="pt-BR"/>
        </w:rPr>
        <w:t xml:space="preserve">s </w:t>
      </w:r>
      <w:r w:rsidR="00513AB5" w:rsidRPr="00911881">
        <w:rPr>
          <w:rFonts w:ascii="Arial" w:hAnsi="Arial" w:cs="Arial"/>
          <w:lang w:val="pt-BR"/>
        </w:rPr>
        <w:t>de neg</w:t>
      </w:r>
      <w:r w:rsidR="00CB3258" w:rsidRPr="00911881">
        <w:rPr>
          <w:rFonts w:ascii="Arial" w:hAnsi="Arial" w:cs="Arial"/>
          <w:color w:val="000000"/>
          <w:lang w:val="pt-BR"/>
        </w:rPr>
        <w:t>ó</w:t>
      </w:r>
      <w:r w:rsidR="00513AB5" w:rsidRPr="00911881">
        <w:rPr>
          <w:rFonts w:ascii="Arial" w:hAnsi="Arial" w:cs="Arial"/>
          <w:lang w:val="pt-BR"/>
        </w:rPr>
        <w:t>cio</w:t>
      </w:r>
      <w:r w:rsidRPr="00911881">
        <w:rPr>
          <w:rFonts w:ascii="Arial" w:hAnsi="Arial" w:cs="Arial"/>
          <w:lang w:val="pt-BR"/>
        </w:rPr>
        <w:t xml:space="preserve">. </w:t>
      </w:r>
      <w:r w:rsidR="00513AB5" w:rsidRPr="00911881">
        <w:rPr>
          <w:rFonts w:ascii="Arial" w:hAnsi="Arial" w:cs="Arial"/>
          <w:lang w:val="pt-BR"/>
        </w:rPr>
        <w:t>Gerenci</w:t>
      </w:r>
      <w:r w:rsidR="00D247E2">
        <w:rPr>
          <w:rFonts w:ascii="Arial" w:hAnsi="Arial" w:cs="Arial"/>
          <w:lang w:val="pt-BR"/>
        </w:rPr>
        <w:t>a</w:t>
      </w:r>
      <w:r w:rsidR="00513AB5" w:rsidRPr="00911881">
        <w:rPr>
          <w:rFonts w:ascii="Arial" w:hAnsi="Arial" w:cs="Arial"/>
          <w:lang w:val="pt-BR"/>
        </w:rPr>
        <w:t xml:space="preserve"> com sucesso grupos multi-di</w:t>
      </w:r>
      <w:r w:rsidR="00D76193" w:rsidRPr="00911881">
        <w:rPr>
          <w:rFonts w:ascii="Arial" w:hAnsi="Arial" w:cs="Arial"/>
          <w:lang w:val="pt-BR"/>
        </w:rPr>
        <w:t>s</w:t>
      </w:r>
      <w:r w:rsidR="00513AB5" w:rsidRPr="00911881">
        <w:rPr>
          <w:rFonts w:ascii="Arial" w:hAnsi="Arial" w:cs="Arial"/>
          <w:lang w:val="pt-BR"/>
        </w:rPr>
        <w:t>ciplinares</w:t>
      </w:r>
      <w:r w:rsidR="00D76193" w:rsidRPr="00911881">
        <w:rPr>
          <w:rFonts w:ascii="Arial" w:hAnsi="Arial" w:cs="Arial"/>
          <w:lang w:val="pt-BR"/>
        </w:rPr>
        <w:t xml:space="preserve"> em diversos projetos de</w:t>
      </w:r>
      <w:r w:rsidR="00513AB5" w:rsidRPr="00911881">
        <w:rPr>
          <w:rFonts w:ascii="Arial" w:hAnsi="Arial" w:cs="Arial"/>
          <w:lang w:val="pt-BR"/>
        </w:rPr>
        <w:t xml:space="preserve"> atualiza</w:t>
      </w:r>
      <w:r w:rsidR="00DD71F1" w:rsidRPr="00911881">
        <w:rPr>
          <w:rFonts w:ascii="Arial" w:hAnsi="Arial" w:cs="Arial"/>
          <w:lang w:val="pt-BR"/>
        </w:rPr>
        <w:t>ç</w:t>
      </w:r>
      <w:r w:rsidR="00DD71F1" w:rsidRPr="00911881">
        <w:rPr>
          <w:rFonts w:ascii="Arial" w:hAnsi="Arial" w:cs="Arial"/>
          <w:color w:val="000000"/>
          <w:lang w:val="pt-BR"/>
        </w:rPr>
        <w:t>õ</w:t>
      </w:r>
      <w:r w:rsidR="00513AB5" w:rsidRPr="00911881">
        <w:rPr>
          <w:rFonts w:ascii="Arial" w:hAnsi="Arial" w:cs="Arial"/>
          <w:lang w:val="pt-BR"/>
        </w:rPr>
        <w:t>es de servidores, defini</w:t>
      </w:r>
      <w:r w:rsidR="00DD71F1" w:rsidRPr="00911881">
        <w:rPr>
          <w:rFonts w:ascii="Arial" w:hAnsi="Arial" w:cs="Arial"/>
          <w:lang w:val="pt-BR"/>
        </w:rPr>
        <w:t>çã</w:t>
      </w:r>
      <w:r w:rsidR="00513AB5" w:rsidRPr="00911881">
        <w:rPr>
          <w:rFonts w:ascii="Arial" w:hAnsi="Arial" w:cs="Arial"/>
          <w:lang w:val="pt-BR"/>
        </w:rPr>
        <w:t>o de planos de recupera</w:t>
      </w:r>
      <w:r w:rsidR="00DD71F1" w:rsidRPr="00911881">
        <w:rPr>
          <w:rFonts w:ascii="Arial" w:hAnsi="Arial" w:cs="Arial"/>
          <w:lang w:val="pt-BR"/>
        </w:rPr>
        <w:t>çã</w:t>
      </w:r>
      <w:r w:rsidR="00513AB5" w:rsidRPr="00911881">
        <w:rPr>
          <w:rFonts w:ascii="Arial" w:hAnsi="Arial" w:cs="Arial"/>
          <w:lang w:val="pt-BR"/>
        </w:rPr>
        <w:t>o de desastres e de melhoramentos de aplica</w:t>
      </w:r>
      <w:r w:rsidR="00DD71F1" w:rsidRPr="00911881">
        <w:rPr>
          <w:rFonts w:ascii="Arial" w:hAnsi="Arial" w:cs="Arial"/>
          <w:lang w:val="pt-BR"/>
        </w:rPr>
        <w:t>ç</w:t>
      </w:r>
      <w:r w:rsidR="00DD71F1" w:rsidRPr="00911881">
        <w:rPr>
          <w:rFonts w:ascii="Arial" w:hAnsi="Arial" w:cs="Arial"/>
          <w:color w:val="000000"/>
          <w:lang w:val="pt-BR"/>
        </w:rPr>
        <w:t>õ</w:t>
      </w:r>
      <w:r w:rsidR="00513AB5" w:rsidRPr="00911881">
        <w:rPr>
          <w:rFonts w:ascii="Arial" w:hAnsi="Arial" w:cs="Arial"/>
          <w:lang w:val="pt-BR"/>
        </w:rPr>
        <w:t>es</w:t>
      </w:r>
    </w:p>
    <w:p w:rsidR="00B77C88" w:rsidRPr="00911881" w:rsidRDefault="00D247E2" w:rsidP="00911881">
      <w:pPr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 w:cs="Arial"/>
          <w:lang w:val="pt-BR"/>
        </w:rPr>
      </w:pPr>
      <w:r w:rsidRPr="00D247E2">
        <w:rPr>
          <w:rFonts w:ascii="Arial" w:hAnsi="Arial" w:cs="Arial"/>
          <w:b/>
          <w:i/>
          <w:lang w:val="pt-BR"/>
        </w:rPr>
        <w:t>Analista de Sistemas:</w:t>
      </w:r>
      <w:r w:rsidR="00B77C88" w:rsidRPr="00911881">
        <w:rPr>
          <w:rFonts w:ascii="Arial" w:hAnsi="Arial" w:cs="Arial"/>
          <w:lang w:val="pt-BR"/>
        </w:rPr>
        <w:t xml:space="preserve"> projet</w:t>
      </w:r>
      <w:r>
        <w:rPr>
          <w:rFonts w:ascii="Arial" w:hAnsi="Arial" w:cs="Arial"/>
          <w:lang w:val="pt-BR"/>
        </w:rPr>
        <w:t>a</w:t>
      </w:r>
      <w:r w:rsidR="00B77C88" w:rsidRPr="00911881">
        <w:rPr>
          <w:rFonts w:ascii="Arial" w:hAnsi="Arial" w:cs="Arial"/>
          <w:lang w:val="pt-BR"/>
        </w:rPr>
        <w:t xml:space="preserve"> solu</w:t>
      </w:r>
      <w:r w:rsidR="004627F8" w:rsidRPr="00911881">
        <w:rPr>
          <w:rFonts w:ascii="Arial" w:hAnsi="Arial" w:cs="Arial"/>
          <w:lang w:val="pt-BR"/>
        </w:rPr>
        <w:t>ç</w:t>
      </w:r>
      <w:r w:rsidR="004627F8" w:rsidRPr="00911881">
        <w:rPr>
          <w:rFonts w:ascii="Arial" w:hAnsi="Arial" w:cs="Arial"/>
          <w:color w:val="000000"/>
          <w:lang w:val="pt-BR"/>
        </w:rPr>
        <w:t>õ</w:t>
      </w:r>
      <w:r w:rsidR="00B77C88" w:rsidRPr="00911881">
        <w:rPr>
          <w:rFonts w:ascii="Arial" w:hAnsi="Arial" w:cs="Arial"/>
          <w:lang w:val="pt-BR"/>
        </w:rPr>
        <w:t xml:space="preserve">es de </w:t>
      </w:r>
      <w:r w:rsidR="00CB3258" w:rsidRPr="00911881">
        <w:rPr>
          <w:rFonts w:ascii="Arial" w:hAnsi="Arial" w:cs="Arial"/>
          <w:lang w:val="pt-BR"/>
        </w:rPr>
        <w:t>negócio</w:t>
      </w:r>
      <w:r>
        <w:rPr>
          <w:rFonts w:ascii="Arial" w:hAnsi="Arial" w:cs="Arial"/>
          <w:lang w:val="pt-BR"/>
        </w:rPr>
        <w:t>s, desenvolve, executa</w:t>
      </w:r>
      <w:r w:rsidR="00B77C88" w:rsidRPr="00911881">
        <w:rPr>
          <w:rFonts w:ascii="Arial" w:hAnsi="Arial" w:cs="Arial"/>
          <w:lang w:val="pt-BR"/>
        </w:rPr>
        <w:t xml:space="preserve"> manuten</w:t>
      </w:r>
      <w:r w:rsidR="004627F8" w:rsidRPr="00911881">
        <w:rPr>
          <w:rFonts w:ascii="Arial" w:hAnsi="Arial" w:cs="Arial"/>
          <w:lang w:val="pt-BR"/>
        </w:rPr>
        <w:t>ç</w:t>
      </w:r>
      <w:r w:rsidR="004627F8" w:rsidRPr="00911881">
        <w:rPr>
          <w:rFonts w:ascii="Arial" w:hAnsi="Arial" w:cs="Arial"/>
          <w:color w:val="000000"/>
          <w:lang w:val="pt-BR"/>
        </w:rPr>
        <w:t>õ</w:t>
      </w:r>
      <w:r>
        <w:rPr>
          <w:rFonts w:ascii="Arial" w:hAnsi="Arial" w:cs="Arial"/>
          <w:lang w:val="pt-BR"/>
        </w:rPr>
        <w:t>es e presta</w:t>
      </w:r>
      <w:r w:rsidR="00B77C88" w:rsidRPr="00911881">
        <w:rPr>
          <w:rFonts w:ascii="Arial" w:hAnsi="Arial" w:cs="Arial"/>
          <w:lang w:val="pt-BR"/>
        </w:rPr>
        <w:t xml:space="preserve"> suporte a nivel global de aplica</w:t>
      </w:r>
      <w:r w:rsidR="004627F8" w:rsidRPr="00911881">
        <w:rPr>
          <w:rFonts w:ascii="Arial" w:hAnsi="Arial" w:cs="Arial"/>
          <w:lang w:val="pt-BR"/>
        </w:rPr>
        <w:t>ç</w:t>
      </w:r>
      <w:r w:rsidR="004627F8" w:rsidRPr="00911881">
        <w:rPr>
          <w:rFonts w:ascii="Arial" w:hAnsi="Arial" w:cs="Arial"/>
          <w:color w:val="000000"/>
          <w:lang w:val="pt-BR"/>
        </w:rPr>
        <w:t>õ</w:t>
      </w:r>
      <w:r w:rsidR="00B77C88" w:rsidRPr="00911881">
        <w:rPr>
          <w:rFonts w:ascii="Arial" w:hAnsi="Arial" w:cs="Arial"/>
          <w:lang w:val="pt-BR"/>
        </w:rPr>
        <w:t>es web</w:t>
      </w:r>
      <w:r w:rsidR="00E11C05" w:rsidRPr="00911881">
        <w:rPr>
          <w:rFonts w:ascii="Arial" w:hAnsi="Arial" w:cs="Arial"/>
          <w:lang w:val="pt-BR"/>
        </w:rPr>
        <w:t>,  integradas,</w:t>
      </w:r>
      <w:r w:rsidR="00B77C88" w:rsidRPr="00911881">
        <w:rPr>
          <w:rFonts w:ascii="Arial" w:hAnsi="Arial" w:cs="Arial"/>
          <w:lang w:val="pt-BR"/>
        </w:rPr>
        <w:t xml:space="preserve"> usando IBM Domino, WebSphere, DB2, LEI, DataStage, Microsoft SQL, Crystal Reports, Lotus Script, Javascript and Java</w:t>
      </w:r>
    </w:p>
    <w:p w:rsidR="00E8151F" w:rsidRPr="00911881" w:rsidRDefault="00B77C88" w:rsidP="00911881">
      <w:pPr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 w:cs="Arial"/>
          <w:lang w:val="pt-BR"/>
        </w:rPr>
      </w:pPr>
      <w:r w:rsidRPr="00D247E2">
        <w:rPr>
          <w:rFonts w:ascii="Arial" w:hAnsi="Arial" w:cs="Arial"/>
          <w:b/>
          <w:i/>
          <w:lang w:val="pt-BR"/>
        </w:rPr>
        <w:lastRenderedPageBreak/>
        <w:t>Desenvolvimento</w:t>
      </w:r>
      <w:r w:rsidR="00714A70">
        <w:rPr>
          <w:rFonts w:ascii="Arial" w:hAnsi="Arial" w:cs="Arial"/>
          <w:lang w:val="pt-BR"/>
        </w:rPr>
        <w:t>: implementa</w:t>
      </w:r>
      <w:r w:rsidRPr="00911881">
        <w:rPr>
          <w:rFonts w:ascii="Arial" w:hAnsi="Arial" w:cs="Arial"/>
          <w:lang w:val="pt-BR"/>
        </w:rPr>
        <w:t xml:space="preserve"> </w:t>
      </w:r>
      <w:r w:rsidR="004627F8" w:rsidRPr="00911881">
        <w:rPr>
          <w:rFonts w:ascii="Arial" w:hAnsi="Arial" w:cs="Arial"/>
          <w:lang w:val="pt-BR"/>
        </w:rPr>
        <w:t>requisito</w:t>
      </w:r>
      <w:r w:rsidRPr="00911881">
        <w:rPr>
          <w:rFonts w:ascii="Arial" w:hAnsi="Arial" w:cs="Arial"/>
          <w:lang w:val="pt-BR"/>
        </w:rPr>
        <w:t xml:space="preserve">s de </w:t>
      </w:r>
      <w:r w:rsidR="00CB3258" w:rsidRPr="00911881">
        <w:rPr>
          <w:rFonts w:ascii="Arial" w:hAnsi="Arial" w:cs="Arial"/>
          <w:lang w:val="pt-BR"/>
        </w:rPr>
        <w:t>negócio</w:t>
      </w:r>
      <w:r w:rsidR="004627F8" w:rsidRPr="00911881">
        <w:rPr>
          <w:rFonts w:ascii="Arial" w:hAnsi="Arial" w:cs="Arial"/>
          <w:lang w:val="pt-BR"/>
        </w:rPr>
        <w:t>s, processos de otimizaç</w:t>
      </w:r>
      <w:r w:rsidR="004627F8" w:rsidRPr="00911881">
        <w:rPr>
          <w:rFonts w:ascii="Arial" w:hAnsi="Arial" w:cs="Arial"/>
          <w:color w:val="000000"/>
          <w:lang w:val="pt-BR"/>
        </w:rPr>
        <w:t>ões</w:t>
      </w:r>
      <w:r w:rsidRPr="00911881">
        <w:rPr>
          <w:rFonts w:ascii="Arial" w:hAnsi="Arial" w:cs="Arial"/>
          <w:lang w:val="pt-BR"/>
        </w:rPr>
        <w:t xml:space="preserve"> e de an</w:t>
      </w:r>
      <w:r w:rsidR="00DA0C5C" w:rsidRPr="00911881">
        <w:rPr>
          <w:rFonts w:ascii="Arial" w:hAnsi="Arial" w:cs="Arial"/>
          <w:color w:val="000000"/>
          <w:lang w:val="pt-BR"/>
        </w:rPr>
        <w:t>á</w:t>
      </w:r>
      <w:r w:rsidRPr="00911881">
        <w:rPr>
          <w:rFonts w:ascii="Arial" w:hAnsi="Arial" w:cs="Arial"/>
          <w:lang w:val="pt-BR"/>
        </w:rPr>
        <w:t>lise de desempenho</w:t>
      </w:r>
    </w:p>
    <w:p w:rsidR="00B77C88" w:rsidRPr="00911881" w:rsidRDefault="00B77C88" w:rsidP="00911881">
      <w:pPr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 w:cs="Arial"/>
          <w:lang w:val="pt-BR"/>
        </w:rPr>
      </w:pPr>
      <w:r w:rsidRPr="00D247E2">
        <w:rPr>
          <w:rFonts w:ascii="Arial" w:hAnsi="Arial" w:cs="Arial"/>
          <w:b/>
          <w:i/>
          <w:lang w:val="pt-BR"/>
        </w:rPr>
        <w:t>Suporte a usu</w:t>
      </w:r>
      <w:r w:rsidR="007B0C96" w:rsidRPr="00D247E2">
        <w:rPr>
          <w:rFonts w:ascii="Arial" w:hAnsi="Arial" w:cs="Arial"/>
          <w:b/>
          <w:i/>
          <w:color w:val="000000"/>
          <w:lang w:val="pt-BR"/>
        </w:rPr>
        <w:t>á</w:t>
      </w:r>
      <w:r w:rsidRPr="00D247E2">
        <w:rPr>
          <w:rFonts w:ascii="Arial" w:hAnsi="Arial" w:cs="Arial"/>
          <w:b/>
          <w:i/>
          <w:lang w:val="pt-BR"/>
        </w:rPr>
        <w:t>rios</w:t>
      </w:r>
      <w:r w:rsidR="00714A70">
        <w:rPr>
          <w:rFonts w:ascii="Arial" w:hAnsi="Arial" w:cs="Arial"/>
          <w:lang w:val="pt-BR"/>
        </w:rPr>
        <w:t>: d</w:t>
      </w:r>
      <w:r w:rsidR="00714A70" w:rsidRPr="00911881">
        <w:rPr>
          <w:rFonts w:ascii="Arial" w:hAnsi="Arial" w:cs="Arial"/>
          <w:color w:val="000000"/>
          <w:lang w:val="pt-BR"/>
        </w:rPr>
        <w:t>á</w:t>
      </w:r>
      <w:r w:rsidRPr="00911881">
        <w:rPr>
          <w:rFonts w:ascii="Arial" w:hAnsi="Arial" w:cs="Arial"/>
          <w:lang w:val="pt-BR"/>
        </w:rPr>
        <w:t xml:space="preserve"> apoio a usu</w:t>
      </w:r>
      <w:r w:rsidR="007B0C96" w:rsidRPr="00911881">
        <w:rPr>
          <w:rFonts w:ascii="Arial" w:hAnsi="Arial" w:cs="Arial"/>
          <w:color w:val="000000"/>
          <w:lang w:val="pt-BR"/>
        </w:rPr>
        <w:t>á</w:t>
      </w:r>
      <w:r w:rsidR="00D247E2">
        <w:rPr>
          <w:rFonts w:ascii="Arial" w:hAnsi="Arial" w:cs="Arial"/>
          <w:lang w:val="pt-BR"/>
        </w:rPr>
        <w:t>rios a nivel global de</w:t>
      </w:r>
      <w:r w:rsidRPr="00911881">
        <w:rPr>
          <w:rFonts w:ascii="Arial" w:hAnsi="Arial" w:cs="Arial"/>
          <w:lang w:val="pt-BR"/>
        </w:rPr>
        <w:t xml:space="preserve"> segundo e terceiro niveis</w:t>
      </w:r>
    </w:p>
    <w:p w:rsidR="00E8151F" w:rsidRPr="00911881" w:rsidRDefault="00E8151F" w:rsidP="00911881">
      <w:pPr>
        <w:spacing w:line="276" w:lineRule="auto"/>
        <w:rPr>
          <w:rFonts w:ascii="Arial" w:hAnsi="Arial" w:cs="Arial"/>
          <w:lang w:val="pt-BR"/>
        </w:rPr>
      </w:pPr>
    </w:p>
    <w:p w:rsidR="00DF4823" w:rsidRPr="00911881" w:rsidRDefault="00DF4823" w:rsidP="00911881">
      <w:pPr>
        <w:spacing w:line="276" w:lineRule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b/>
          <w:lang w:val="pt-BR"/>
        </w:rPr>
        <w:t>Bristol-Myers Squibb</w:t>
      </w:r>
      <w:r w:rsidRPr="00911881">
        <w:rPr>
          <w:rFonts w:ascii="Arial" w:hAnsi="Arial" w:cs="Arial"/>
          <w:lang w:val="pt-BR"/>
        </w:rPr>
        <w:t>, Syracuse, USA (</w:t>
      </w:r>
      <w:r w:rsidR="00D06ECF" w:rsidRPr="00911881">
        <w:rPr>
          <w:rFonts w:ascii="Arial" w:hAnsi="Arial" w:cs="Arial"/>
          <w:lang w:val="pt-BR"/>
        </w:rPr>
        <w:t>Farmaceutico</w:t>
      </w:r>
      <w:r w:rsidRPr="00911881">
        <w:rPr>
          <w:rFonts w:ascii="Arial" w:hAnsi="Arial" w:cs="Arial"/>
          <w:lang w:val="pt-BR"/>
        </w:rPr>
        <w:t xml:space="preserve">) </w:t>
      </w:r>
      <w:r w:rsidRPr="00911881">
        <w:rPr>
          <w:rFonts w:ascii="Arial" w:hAnsi="Arial" w:cs="Arial"/>
          <w:lang w:val="pt-BR"/>
        </w:rPr>
        <w:tab/>
      </w:r>
      <w:r w:rsidR="00D247E2">
        <w:rPr>
          <w:rFonts w:ascii="Arial" w:hAnsi="Arial" w:cs="Arial"/>
          <w:lang w:val="pt-BR"/>
        </w:rPr>
        <w:tab/>
      </w:r>
      <w:r w:rsidR="00D247E2">
        <w:rPr>
          <w:rFonts w:ascii="Arial" w:hAnsi="Arial" w:cs="Arial"/>
          <w:lang w:val="pt-BR"/>
        </w:rPr>
        <w:tab/>
      </w:r>
      <w:r w:rsidR="00D247E2">
        <w:rPr>
          <w:rFonts w:ascii="Arial" w:hAnsi="Arial" w:cs="Arial"/>
          <w:lang w:val="pt-BR"/>
        </w:rPr>
        <w:tab/>
      </w:r>
      <w:r w:rsidR="00D247E2">
        <w:rPr>
          <w:rFonts w:ascii="Arial" w:hAnsi="Arial" w:cs="Arial"/>
          <w:lang w:val="pt-BR"/>
        </w:rPr>
        <w:tab/>
      </w:r>
      <w:r w:rsidR="00D247E2">
        <w:rPr>
          <w:rFonts w:ascii="Arial" w:hAnsi="Arial" w:cs="Arial"/>
          <w:lang w:val="pt-BR"/>
        </w:rPr>
        <w:tab/>
      </w:r>
      <w:r w:rsidR="003B0456">
        <w:rPr>
          <w:rFonts w:ascii="Arial" w:hAnsi="Arial" w:cs="Arial"/>
          <w:lang w:val="pt-BR"/>
        </w:rPr>
        <w:tab/>
      </w:r>
      <w:r w:rsidRPr="00911881">
        <w:rPr>
          <w:rFonts w:ascii="Arial" w:hAnsi="Arial" w:cs="Arial"/>
          <w:lang w:val="pt-BR"/>
        </w:rPr>
        <w:t>2006</w:t>
      </w:r>
    </w:p>
    <w:p w:rsidR="00E8151F" w:rsidRDefault="00D06ECF" w:rsidP="00911881">
      <w:pPr>
        <w:spacing w:line="276" w:lineRule="auto"/>
        <w:rPr>
          <w:rFonts w:ascii="Arial" w:hAnsi="Arial" w:cs="Arial"/>
          <w:b/>
          <w:i/>
          <w:lang w:val="pt-BR"/>
        </w:rPr>
      </w:pPr>
      <w:r w:rsidRPr="003B0456">
        <w:rPr>
          <w:rFonts w:ascii="Arial" w:hAnsi="Arial" w:cs="Arial"/>
          <w:b/>
          <w:i/>
          <w:lang w:val="pt-BR"/>
        </w:rPr>
        <w:t>Desenvolvedor Domino Notes</w:t>
      </w:r>
    </w:p>
    <w:p w:rsidR="00C63038" w:rsidRPr="003B0456" w:rsidRDefault="00C63038" w:rsidP="00911881">
      <w:pPr>
        <w:spacing w:line="276" w:lineRule="auto"/>
        <w:rPr>
          <w:rFonts w:ascii="Arial" w:hAnsi="Arial" w:cs="Arial"/>
          <w:b/>
          <w:i/>
          <w:lang w:val="pt-BR"/>
        </w:rPr>
      </w:pPr>
    </w:p>
    <w:p w:rsidR="00E11C05" w:rsidRPr="00911881" w:rsidRDefault="00E11C05" w:rsidP="00911881">
      <w:pPr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Apresentou solu</w:t>
      </w:r>
      <w:r w:rsidR="00032F6A" w:rsidRPr="00911881">
        <w:rPr>
          <w:rFonts w:ascii="Arial" w:hAnsi="Arial" w:cs="Arial"/>
          <w:lang w:val="pt-BR"/>
        </w:rPr>
        <w:t>ç</w:t>
      </w:r>
      <w:r w:rsidR="00032F6A" w:rsidRPr="00911881">
        <w:rPr>
          <w:rFonts w:ascii="Arial" w:hAnsi="Arial" w:cs="Arial"/>
          <w:color w:val="000000"/>
          <w:lang w:val="pt-BR"/>
        </w:rPr>
        <w:t>õ</w:t>
      </w:r>
      <w:r w:rsidR="00032F6A" w:rsidRPr="00911881">
        <w:rPr>
          <w:rFonts w:ascii="Arial" w:hAnsi="Arial" w:cs="Arial"/>
          <w:lang w:val="pt-BR"/>
        </w:rPr>
        <w:t>es t</w:t>
      </w:r>
      <w:r w:rsidR="00B52FB6" w:rsidRPr="00911881">
        <w:rPr>
          <w:rFonts w:ascii="Arial" w:hAnsi="Arial" w:cs="Arial"/>
          <w:lang w:val="pt-BR"/>
        </w:rPr>
        <w:t>é</w:t>
      </w:r>
      <w:r w:rsidR="00032F6A" w:rsidRPr="00911881">
        <w:rPr>
          <w:rFonts w:ascii="Arial" w:hAnsi="Arial" w:cs="Arial"/>
          <w:lang w:val="pt-BR"/>
        </w:rPr>
        <w:t xml:space="preserve">cnicas, </w:t>
      </w:r>
      <w:r w:rsidRPr="00911881">
        <w:rPr>
          <w:rFonts w:ascii="Arial" w:hAnsi="Arial" w:cs="Arial"/>
          <w:lang w:val="pt-BR"/>
        </w:rPr>
        <w:t>projetou, desenvolveu, testou e colocou em opera</w:t>
      </w:r>
      <w:r w:rsidR="00032F6A" w:rsidRPr="00911881">
        <w:rPr>
          <w:rFonts w:ascii="Arial" w:hAnsi="Arial" w:cs="Arial"/>
          <w:lang w:val="pt-BR"/>
        </w:rPr>
        <w:t>çã</w:t>
      </w:r>
      <w:r w:rsidRPr="00911881">
        <w:rPr>
          <w:rFonts w:ascii="Arial" w:hAnsi="Arial" w:cs="Arial"/>
          <w:lang w:val="pt-BR"/>
        </w:rPr>
        <w:t>o aplica</w:t>
      </w:r>
      <w:r w:rsidR="00032F6A" w:rsidRPr="00911881">
        <w:rPr>
          <w:rFonts w:ascii="Arial" w:hAnsi="Arial" w:cs="Arial"/>
          <w:lang w:val="pt-BR"/>
        </w:rPr>
        <w:t>ç</w:t>
      </w:r>
      <w:r w:rsidR="00032F6A" w:rsidRPr="00911881">
        <w:rPr>
          <w:rFonts w:ascii="Arial" w:hAnsi="Arial" w:cs="Arial"/>
          <w:color w:val="000000"/>
          <w:lang w:val="pt-BR"/>
        </w:rPr>
        <w:t>õ</w:t>
      </w:r>
      <w:r w:rsidRPr="00911881">
        <w:rPr>
          <w:rFonts w:ascii="Arial" w:hAnsi="Arial" w:cs="Arial"/>
          <w:lang w:val="pt-BR"/>
        </w:rPr>
        <w:t xml:space="preserve">es de fluxo de trabalho baseadas em </w:t>
      </w:r>
      <w:r w:rsidR="00032F6A" w:rsidRPr="00911881">
        <w:rPr>
          <w:rFonts w:ascii="Arial" w:hAnsi="Arial" w:cs="Arial"/>
          <w:lang w:val="pt-BR"/>
        </w:rPr>
        <w:t xml:space="preserve">internet </w:t>
      </w:r>
      <w:r w:rsidRPr="00911881">
        <w:rPr>
          <w:rFonts w:ascii="Arial" w:hAnsi="Arial" w:cs="Arial"/>
          <w:lang w:val="pt-BR"/>
        </w:rPr>
        <w:t>browsers para a postagem de notas eletronicas na in</w:t>
      </w:r>
      <w:r w:rsidR="00032F6A" w:rsidRPr="00911881">
        <w:rPr>
          <w:rFonts w:ascii="Arial" w:hAnsi="Arial" w:cs="Arial"/>
          <w:lang w:val="pt-BR"/>
        </w:rPr>
        <w:t>tranet na f</w:t>
      </w:r>
      <w:r w:rsidR="00DA0C5C" w:rsidRPr="00911881">
        <w:rPr>
          <w:rFonts w:ascii="Arial" w:hAnsi="Arial" w:cs="Arial"/>
          <w:color w:val="000000"/>
          <w:lang w:val="pt-BR"/>
        </w:rPr>
        <w:t>á</w:t>
      </w:r>
      <w:r w:rsidR="00032F6A" w:rsidRPr="00911881">
        <w:rPr>
          <w:rFonts w:ascii="Arial" w:hAnsi="Arial" w:cs="Arial"/>
          <w:lang w:val="pt-BR"/>
        </w:rPr>
        <w:t xml:space="preserve">brica em Syracuse, e </w:t>
      </w:r>
      <w:r w:rsidRPr="00911881">
        <w:rPr>
          <w:rFonts w:ascii="Arial" w:hAnsi="Arial" w:cs="Arial"/>
          <w:lang w:val="pt-BR"/>
        </w:rPr>
        <w:t>implementou relat</w:t>
      </w:r>
      <w:r w:rsidR="007B0C96" w:rsidRPr="00911881">
        <w:rPr>
          <w:rFonts w:ascii="Arial" w:hAnsi="Arial" w:cs="Arial"/>
          <w:lang w:val="pt-BR"/>
        </w:rPr>
        <w:t>ó</w:t>
      </w:r>
      <w:r w:rsidRPr="00911881">
        <w:rPr>
          <w:rFonts w:ascii="Arial" w:hAnsi="Arial" w:cs="Arial"/>
          <w:lang w:val="pt-BR"/>
        </w:rPr>
        <w:t>rios de incident</w:t>
      </w:r>
      <w:r w:rsidR="00DA0C5C" w:rsidRPr="00911881">
        <w:rPr>
          <w:rFonts w:ascii="Arial" w:hAnsi="Arial" w:cs="Arial"/>
          <w:lang w:val="pt-BR"/>
        </w:rPr>
        <w:t>e</w:t>
      </w:r>
      <w:r w:rsidRPr="00911881">
        <w:rPr>
          <w:rFonts w:ascii="Arial" w:hAnsi="Arial" w:cs="Arial"/>
          <w:lang w:val="pt-BR"/>
        </w:rPr>
        <w:t>s de seguran</w:t>
      </w:r>
      <w:r w:rsidR="00032F6A" w:rsidRPr="00911881">
        <w:rPr>
          <w:rFonts w:ascii="Arial" w:hAnsi="Arial" w:cs="Arial"/>
          <w:lang w:val="pt-BR"/>
        </w:rPr>
        <w:t>ç</w:t>
      </w:r>
      <w:r w:rsidRPr="00911881">
        <w:rPr>
          <w:rFonts w:ascii="Arial" w:hAnsi="Arial" w:cs="Arial"/>
          <w:lang w:val="pt-BR"/>
        </w:rPr>
        <w:t xml:space="preserve">a </w:t>
      </w:r>
      <w:r w:rsidR="00032F6A" w:rsidRPr="00911881">
        <w:rPr>
          <w:rFonts w:ascii="Arial" w:hAnsi="Arial" w:cs="Arial"/>
          <w:lang w:val="pt-BR"/>
        </w:rPr>
        <w:t xml:space="preserve">de </w:t>
      </w:r>
      <w:r w:rsidRPr="00911881">
        <w:rPr>
          <w:rFonts w:ascii="Arial" w:hAnsi="Arial" w:cs="Arial"/>
          <w:lang w:val="pt-BR"/>
        </w:rPr>
        <w:t>trabalho</w:t>
      </w:r>
    </w:p>
    <w:p w:rsidR="00E8151F" w:rsidRPr="00911881" w:rsidRDefault="001D3881" w:rsidP="00911881">
      <w:pPr>
        <w:spacing w:line="276" w:lineRule="auto"/>
        <w:jc w:val="both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ab/>
      </w:r>
      <w:r w:rsidRPr="00911881">
        <w:rPr>
          <w:rFonts w:ascii="Arial" w:hAnsi="Arial" w:cs="Arial"/>
          <w:lang w:val="pt-BR"/>
        </w:rPr>
        <w:tab/>
      </w:r>
      <w:r w:rsidRPr="00911881">
        <w:rPr>
          <w:rFonts w:ascii="Arial" w:hAnsi="Arial" w:cs="Arial"/>
          <w:lang w:val="pt-BR"/>
        </w:rPr>
        <w:tab/>
      </w:r>
      <w:r w:rsidRPr="00911881">
        <w:rPr>
          <w:rFonts w:ascii="Arial" w:hAnsi="Arial" w:cs="Arial"/>
          <w:lang w:val="pt-BR"/>
        </w:rPr>
        <w:tab/>
      </w:r>
    </w:p>
    <w:p w:rsidR="001D3881" w:rsidRPr="00911881" w:rsidRDefault="00D06ECF" w:rsidP="00911881">
      <w:pPr>
        <w:spacing w:line="276" w:lineRule="auto"/>
        <w:jc w:val="both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b/>
          <w:lang w:val="pt-BR"/>
        </w:rPr>
        <w:t>Consultor Independente</w:t>
      </w:r>
      <w:r w:rsidR="001D3881" w:rsidRPr="00911881">
        <w:rPr>
          <w:rFonts w:ascii="Arial" w:hAnsi="Arial" w:cs="Arial"/>
          <w:b/>
          <w:lang w:val="pt-BR"/>
        </w:rPr>
        <w:tab/>
      </w:r>
      <w:r w:rsidR="00C378DB" w:rsidRPr="00911881">
        <w:rPr>
          <w:rFonts w:ascii="Arial" w:hAnsi="Arial" w:cs="Arial"/>
          <w:b/>
          <w:lang w:val="pt-BR"/>
        </w:rPr>
        <w:tab/>
      </w:r>
      <w:r w:rsidR="00C378DB" w:rsidRPr="00911881">
        <w:rPr>
          <w:rFonts w:ascii="Arial" w:hAnsi="Arial" w:cs="Arial"/>
          <w:b/>
          <w:lang w:val="pt-BR"/>
        </w:rPr>
        <w:tab/>
      </w:r>
      <w:r w:rsidR="00C378DB" w:rsidRPr="00911881">
        <w:rPr>
          <w:rFonts w:ascii="Arial" w:hAnsi="Arial" w:cs="Arial"/>
          <w:b/>
          <w:lang w:val="pt-BR"/>
        </w:rPr>
        <w:tab/>
      </w:r>
      <w:r w:rsidR="00C378DB" w:rsidRPr="00911881">
        <w:rPr>
          <w:rFonts w:ascii="Arial" w:hAnsi="Arial" w:cs="Arial"/>
          <w:b/>
          <w:lang w:val="pt-BR"/>
        </w:rPr>
        <w:tab/>
      </w:r>
      <w:r w:rsidR="00C378DB" w:rsidRPr="00911881">
        <w:rPr>
          <w:rFonts w:ascii="Arial" w:hAnsi="Arial" w:cs="Arial"/>
          <w:b/>
          <w:lang w:val="pt-BR"/>
        </w:rPr>
        <w:tab/>
      </w:r>
      <w:r w:rsidR="003B0456">
        <w:rPr>
          <w:rFonts w:ascii="Arial" w:hAnsi="Arial" w:cs="Arial"/>
          <w:lang w:val="pt-BR"/>
        </w:rPr>
        <w:tab/>
      </w:r>
      <w:r w:rsidR="003B0456">
        <w:rPr>
          <w:rFonts w:ascii="Arial" w:hAnsi="Arial" w:cs="Arial"/>
          <w:lang w:val="pt-BR"/>
        </w:rPr>
        <w:tab/>
      </w:r>
      <w:r w:rsidR="003B0456">
        <w:rPr>
          <w:rFonts w:ascii="Arial" w:hAnsi="Arial" w:cs="Arial"/>
          <w:lang w:val="pt-BR"/>
        </w:rPr>
        <w:tab/>
      </w:r>
      <w:r w:rsidR="00374E9E" w:rsidRPr="00911881">
        <w:rPr>
          <w:rFonts w:ascii="Arial" w:hAnsi="Arial" w:cs="Arial"/>
          <w:lang w:val="pt-BR"/>
        </w:rPr>
        <w:t>2003 ~</w:t>
      </w:r>
      <w:r w:rsidR="003B0456">
        <w:rPr>
          <w:rFonts w:ascii="Arial" w:hAnsi="Arial" w:cs="Arial"/>
          <w:lang w:val="pt-BR"/>
        </w:rPr>
        <w:t xml:space="preserve"> </w:t>
      </w:r>
      <w:r w:rsidR="00A90CE4" w:rsidRPr="00911881">
        <w:rPr>
          <w:rFonts w:ascii="Arial" w:hAnsi="Arial" w:cs="Arial"/>
          <w:lang w:val="pt-BR"/>
        </w:rPr>
        <w:t>2006</w:t>
      </w:r>
    </w:p>
    <w:p w:rsidR="001D3881" w:rsidRDefault="00D06ECF" w:rsidP="00911881">
      <w:pPr>
        <w:spacing w:line="276" w:lineRule="auto"/>
        <w:jc w:val="both"/>
        <w:rPr>
          <w:rFonts w:ascii="Arial" w:hAnsi="Arial" w:cs="Arial"/>
          <w:b/>
          <w:i/>
          <w:lang w:val="pt-BR"/>
        </w:rPr>
      </w:pPr>
      <w:r w:rsidRPr="003B0456">
        <w:rPr>
          <w:rFonts w:ascii="Arial" w:hAnsi="Arial" w:cs="Arial"/>
          <w:b/>
          <w:i/>
          <w:lang w:val="pt-BR"/>
        </w:rPr>
        <w:t>Consultor</w:t>
      </w:r>
      <w:r w:rsidR="00C378DB" w:rsidRPr="003B0456">
        <w:rPr>
          <w:rFonts w:ascii="Arial" w:hAnsi="Arial" w:cs="Arial"/>
          <w:b/>
          <w:i/>
          <w:lang w:val="pt-BR"/>
        </w:rPr>
        <w:t>,</w:t>
      </w:r>
      <w:r w:rsidR="00C378DB" w:rsidRPr="003B0456">
        <w:rPr>
          <w:rFonts w:ascii="Arial" w:hAnsi="Arial" w:cs="Arial"/>
          <w:i/>
          <w:lang w:val="pt-BR"/>
        </w:rPr>
        <w:t xml:space="preserve"> </w:t>
      </w:r>
      <w:r w:rsidRPr="003B0456">
        <w:rPr>
          <w:rFonts w:ascii="Arial" w:hAnsi="Arial" w:cs="Arial"/>
          <w:b/>
          <w:i/>
          <w:lang w:val="pt-BR"/>
        </w:rPr>
        <w:t xml:space="preserve">Analista de </w:t>
      </w:r>
      <w:r w:rsidR="00CB3258" w:rsidRPr="003B0456">
        <w:rPr>
          <w:rFonts w:ascii="Arial" w:hAnsi="Arial" w:cs="Arial"/>
          <w:b/>
          <w:i/>
          <w:lang w:val="pt-BR"/>
        </w:rPr>
        <w:t>Negócio</w:t>
      </w:r>
      <w:r w:rsidRPr="003B0456">
        <w:rPr>
          <w:rFonts w:ascii="Arial" w:hAnsi="Arial" w:cs="Arial"/>
          <w:b/>
          <w:i/>
          <w:lang w:val="pt-BR"/>
        </w:rPr>
        <w:t>s</w:t>
      </w:r>
      <w:r w:rsidR="00C378DB" w:rsidRPr="003B0456">
        <w:rPr>
          <w:rFonts w:ascii="Arial" w:hAnsi="Arial" w:cs="Arial"/>
          <w:b/>
          <w:i/>
          <w:lang w:val="pt-BR"/>
        </w:rPr>
        <w:t xml:space="preserve">, </w:t>
      </w:r>
      <w:r w:rsidRPr="003B0456">
        <w:rPr>
          <w:rFonts w:ascii="Arial" w:hAnsi="Arial" w:cs="Arial"/>
          <w:b/>
          <w:i/>
          <w:lang w:val="pt-BR"/>
        </w:rPr>
        <w:t>Desenvolver Domino Notes</w:t>
      </w:r>
    </w:p>
    <w:p w:rsidR="00C63038" w:rsidRPr="003B0456" w:rsidRDefault="00C63038" w:rsidP="00911881">
      <w:pPr>
        <w:spacing w:line="276" w:lineRule="auto"/>
        <w:jc w:val="both"/>
        <w:rPr>
          <w:rFonts w:ascii="Arial" w:hAnsi="Arial" w:cs="Arial"/>
          <w:i/>
          <w:lang w:val="pt-BR"/>
        </w:rPr>
      </w:pPr>
    </w:p>
    <w:p w:rsidR="00677080" w:rsidRPr="00911881" w:rsidRDefault="003B0456" w:rsidP="00911881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Trabalhando </w:t>
      </w:r>
      <w:r w:rsidR="0060779D">
        <w:rPr>
          <w:rFonts w:ascii="Arial" w:hAnsi="Arial" w:cs="Arial"/>
          <w:lang w:val="pt-BR"/>
        </w:rPr>
        <w:t>dentro das</w:t>
      </w:r>
      <w:r>
        <w:rPr>
          <w:rFonts w:ascii="Arial" w:hAnsi="Arial" w:cs="Arial"/>
          <w:lang w:val="pt-BR"/>
        </w:rPr>
        <w:t xml:space="preserve"> empresas, res</w:t>
      </w:r>
      <w:r w:rsidR="00677080" w:rsidRPr="00911881">
        <w:rPr>
          <w:rFonts w:ascii="Arial" w:hAnsi="Arial" w:cs="Arial"/>
          <w:lang w:val="pt-BR"/>
        </w:rPr>
        <w:t>olveu problemas r</w:t>
      </w:r>
      <w:r>
        <w:rPr>
          <w:rFonts w:ascii="Arial" w:hAnsi="Arial" w:cs="Arial"/>
          <w:lang w:val="pt-BR"/>
        </w:rPr>
        <w:t>eferentes</w:t>
      </w:r>
      <w:r w:rsidR="00677080" w:rsidRPr="00911881">
        <w:rPr>
          <w:rFonts w:ascii="Arial" w:hAnsi="Arial" w:cs="Arial"/>
          <w:lang w:val="pt-BR"/>
        </w:rPr>
        <w:t xml:space="preserve"> a requisit</w:t>
      </w:r>
      <w:r w:rsidR="00B52FB6" w:rsidRPr="00911881">
        <w:rPr>
          <w:rFonts w:ascii="Arial" w:hAnsi="Arial" w:cs="Arial"/>
          <w:lang w:val="pt-BR"/>
        </w:rPr>
        <w:t>o</w:t>
      </w:r>
      <w:r w:rsidR="00677080" w:rsidRPr="00911881">
        <w:rPr>
          <w:rFonts w:ascii="Arial" w:hAnsi="Arial" w:cs="Arial"/>
          <w:lang w:val="pt-BR"/>
        </w:rPr>
        <w:t xml:space="preserve">s de </w:t>
      </w:r>
      <w:r w:rsidR="00CB3258" w:rsidRPr="00911881">
        <w:rPr>
          <w:rFonts w:ascii="Arial" w:hAnsi="Arial" w:cs="Arial"/>
          <w:lang w:val="pt-BR"/>
        </w:rPr>
        <w:t>negócio</w:t>
      </w:r>
      <w:r w:rsidR="00677080" w:rsidRPr="00911881">
        <w:rPr>
          <w:rFonts w:ascii="Arial" w:hAnsi="Arial" w:cs="Arial"/>
          <w:lang w:val="pt-BR"/>
        </w:rPr>
        <w:t>s, projetou t</w:t>
      </w:r>
      <w:r w:rsidR="00B52FB6" w:rsidRPr="00911881">
        <w:rPr>
          <w:rFonts w:ascii="Arial" w:hAnsi="Arial" w:cs="Arial"/>
          <w:lang w:val="pt-BR"/>
        </w:rPr>
        <w:t>é</w:t>
      </w:r>
      <w:r w:rsidR="00677080" w:rsidRPr="00911881">
        <w:rPr>
          <w:rFonts w:ascii="Arial" w:hAnsi="Arial" w:cs="Arial"/>
          <w:lang w:val="pt-BR"/>
        </w:rPr>
        <w:t>cnicas alternativas, executou an</w:t>
      </w:r>
      <w:r w:rsidR="00DA0C5C" w:rsidRPr="00911881">
        <w:rPr>
          <w:rFonts w:ascii="Arial" w:hAnsi="Arial" w:cs="Arial"/>
          <w:color w:val="000000"/>
          <w:lang w:val="pt-BR"/>
        </w:rPr>
        <w:t>á</w:t>
      </w:r>
      <w:r w:rsidR="00677080" w:rsidRPr="00911881">
        <w:rPr>
          <w:rFonts w:ascii="Arial" w:hAnsi="Arial" w:cs="Arial"/>
          <w:lang w:val="pt-BR"/>
        </w:rPr>
        <w:t>lise de sistemas, desenvolveu diversos fun</w:t>
      </w:r>
      <w:r w:rsidR="00B52FB6" w:rsidRPr="00911881">
        <w:rPr>
          <w:rFonts w:ascii="Arial" w:hAnsi="Arial" w:cs="Arial"/>
          <w:lang w:val="pt-BR"/>
        </w:rPr>
        <w:t>ç</w:t>
      </w:r>
      <w:r w:rsidR="00B52FB6" w:rsidRPr="00911881">
        <w:rPr>
          <w:rFonts w:ascii="Arial" w:hAnsi="Arial" w:cs="Arial"/>
          <w:color w:val="000000"/>
          <w:lang w:val="pt-BR"/>
        </w:rPr>
        <w:t>õ</w:t>
      </w:r>
      <w:r w:rsidR="00677080" w:rsidRPr="00911881">
        <w:rPr>
          <w:rFonts w:ascii="Arial" w:hAnsi="Arial" w:cs="Arial"/>
          <w:lang w:val="pt-BR"/>
        </w:rPr>
        <w:t>es, testou, implementou e deu suporte a client</w:t>
      </w:r>
      <w:r w:rsidR="00732F1F">
        <w:rPr>
          <w:rFonts w:ascii="Arial" w:hAnsi="Arial" w:cs="Arial"/>
          <w:lang w:val="pt-BR"/>
        </w:rPr>
        <w:t>e</w:t>
      </w:r>
      <w:r w:rsidR="00677080" w:rsidRPr="00911881">
        <w:rPr>
          <w:rFonts w:ascii="Arial" w:hAnsi="Arial" w:cs="Arial"/>
          <w:lang w:val="pt-BR"/>
        </w:rPr>
        <w:t>s</w:t>
      </w:r>
    </w:p>
    <w:p w:rsidR="00677080" w:rsidRPr="00911881" w:rsidRDefault="00677080" w:rsidP="00911881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Desenvolveu aplica</w:t>
      </w:r>
      <w:r w:rsidR="00B52FB6" w:rsidRPr="00911881">
        <w:rPr>
          <w:rFonts w:ascii="Arial" w:hAnsi="Arial" w:cs="Arial"/>
          <w:lang w:val="pt-BR"/>
        </w:rPr>
        <w:t>ç</w:t>
      </w:r>
      <w:r w:rsidR="00B52FB6" w:rsidRPr="00911881">
        <w:rPr>
          <w:rFonts w:ascii="Arial" w:hAnsi="Arial" w:cs="Arial"/>
          <w:color w:val="000000"/>
          <w:lang w:val="pt-BR"/>
        </w:rPr>
        <w:t>õ</w:t>
      </w:r>
      <w:r w:rsidRPr="00911881">
        <w:rPr>
          <w:rFonts w:ascii="Arial" w:hAnsi="Arial" w:cs="Arial"/>
          <w:lang w:val="pt-BR"/>
        </w:rPr>
        <w:t>es de fluxo de trabalho para gerenciamente da qualidade, an</w:t>
      </w:r>
      <w:r w:rsidR="00DA0C5C" w:rsidRPr="00911881">
        <w:rPr>
          <w:rFonts w:ascii="Arial" w:hAnsi="Arial" w:cs="Arial"/>
          <w:color w:val="000000"/>
          <w:lang w:val="pt-BR"/>
        </w:rPr>
        <w:t>á</w:t>
      </w:r>
      <w:r w:rsidRPr="00911881">
        <w:rPr>
          <w:rFonts w:ascii="Arial" w:hAnsi="Arial" w:cs="Arial"/>
          <w:lang w:val="pt-BR"/>
        </w:rPr>
        <w:t>lise de ideias inovadoras para melhoramento continuo da produ</w:t>
      </w:r>
      <w:r w:rsidR="00B52FB6" w:rsidRPr="00911881">
        <w:rPr>
          <w:rFonts w:ascii="Arial" w:hAnsi="Arial" w:cs="Arial"/>
          <w:lang w:val="pt-BR"/>
        </w:rPr>
        <w:t>çã</w:t>
      </w:r>
      <w:r w:rsidRPr="00911881">
        <w:rPr>
          <w:rFonts w:ascii="Arial" w:hAnsi="Arial" w:cs="Arial"/>
          <w:lang w:val="pt-BR"/>
        </w:rPr>
        <w:t>o, helpdesk, medi</w:t>
      </w:r>
      <w:r w:rsidR="00B52FB6" w:rsidRPr="00911881">
        <w:rPr>
          <w:rFonts w:ascii="Arial" w:hAnsi="Arial" w:cs="Arial"/>
          <w:lang w:val="pt-BR"/>
        </w:rPr>
        <w:t>ç</w:t>
      </w:r>
      <w:r w:rsidR="00B52FB6" w:rsidRPr="00911881">
        <w:rPr>
          <w:rFonts w:ascii="Arial" w:hAnsi="Arial" w:cs="Arial"/>
          <w:color w:val="000000"/>
          <w:lang w:val="pt-BR"/>
        </w:rPr>
        <w:t>õe</w:t>
      </w:r>
      <w:r w:rsidRPr="00911881">
        <w:rPr>
          <w:rFonts w:ascii="Arial" w:hAnsi="Arial" w:cs="Arial"/>
          <w:lang w:val="pt-BR"/>
        </w:rPr>
        <w:t>s de desempenho, solicita</w:t>
      </w:r>
      <w:r w:rsidR="00B52FB6" w:rsidRPr="00911881">
        <w:rPr>
          <w:rFonts w:ascii="Arial" w:hAnsi="Arial" w:cs="Arial"/>
          <w:lang w:val="pt-BR"/>
        </w:rPr>
        <w:t>ç</w:t>
      </w:r>
      <w:r w:rsidR="00B52FB6" w:rsidRPr="00911881">
        <w:rPr>
          <w:rFonts w:ascii="Arial" w:hAnsi="Arial" w:cs="Arial"/>
          <w:color w:val="000000"/>
          <w:lang w:val="pt-BR"/>
        </w:rPr>
        <w:t>õ</w:t>
      </w:r>
      <w:r w:rsidRPr="00911881">
        <w:rPr>
          <w:rFonts w:ascii="Arial" w:hAnsi="Arial" w:cs="Arial"/>
          <w:lang w:val="pt-BR"/>
        </w:rPr>
        <w:t>es de mudancas de processos, base de conhecimento e intranet</w:t>
      </w:r>
    </w:p>
    <w:p w:rsidR="00677080" w:rsidRPr="00911881" w:rsidRDefault="00677080" w:rsidP="00911881">
      <w:pPr>
        <w:spacing w:line="276" w:lineRule="auto"/>
        <w:rPr>
          <w:rFonts w:ascii="Arial" w:hAnsi="Arial" w:cs="Arial"/>
          <w:lang w:val="pt-BR"/>
        </w:rPr>
      </w:pPr>
    </w:p>
    <w:p w:rsidR="00E128D2" w:rsidRPr="00911881" w:rsidRDefault="0060779D" w:rsidP="00911881">
      <w:pPr>
        <w:spacing w:line="276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clientes</w:t>
      </w:r>
      <w:r w:rsidR="00A14453" w:rsidRPr="00911881">
        <w:rPr>
          <w:rFonts w:ascii="Arial" w:hAnsi="Arial" w:cs="Arial"/>
          <w:lang w:val="pt-BR"/>
        </w:rPr>
        <w:t xml:space="preserve">: </w:t>
      </w:r>
      <w:r w:rsidR="00A90CE4" w:rsidRPr="00911881">
        <w:rPr>
          <w:rFonts w:ascii="Arial" w:hAnsi="Arial" w:cs="Arial"/>
          <w:b/>
          <w:lang w:val="pt-BR"/>
        </w:rPr>
        <w:t>Magna Closures</w:t>
      </w:r>
      <w:r w:rsidR="00A90CE4" w:rsidRPr="00911881">
        <w:rPr>
          <w:rFonts w:ascii="Arial" w:hAnsi="Arial" w:cs="Arial"/>
          <w:lang w:val="pt-BR"/>
        </w:rPr>
        <w:t xml:space="preserve">, </w:t>
      </w:r>
      <w:r w:rsidR="00E128D2" w:rsidRPr="00911881">
        <w:rPr>
          <w:rFonts w:ascii="Arial" w:hAnsi="Arial" w:cs="Arial"/>
          <w:b/>
          <w:lang w:val="pt-BR"/>
        </w:rPr>
        <w:t>Co-Ex-Tec</w:t>
      </w:r>
      <w:r w:rsidR="00E128D2" w:rsidRPr="00911881">
        <w:rPr>
          <w:rFonts w:ascii="Arial" w:hAnsi="Arial" w:cs="Arial"/>
          <w:lang w:val="pt-BR"/>
        </w:rPr>
        <w:t xml:space="preserve">, </w:t>
      </w:r>
      <w:r w:rsidR="00E128D2" w:rsidRPr="00911881">
        <w:rPr>
          <w:rFonts w:ascii="Arial" w:hAnsi="Arial" w:cs="Arial"/>
          <w:b/>
          <w:lang w:val="pt-BR"/>
        </w:rPr>
        <w:t>Decoma International</w:t>
      </w:r>
      <w:r w:rsidR="00E128D2" w:rsidRPr="00911881">
        <w:rPr>
          <w:rFonts w:ascii="Arial" w:hAnsi="Arial" w:cs="Arial"/>
          <w:lang w:val="pt-BR"/>
        </w:rPr>
        <w:t xml:space="preserve">, </w:t>
      </w:r>
      <w:r w:rsidR="00974131" w:rsidRPr="00911881">
        <w:rPr>
          <w:rFonts w:ascii="Arial" w:hAnsi="Arial" w:cs="Arial"/>
          <w:b/>
          <w:lang w:val="pt-BR"/>
        </w:rPr>
        <w:t>Rollstamp</w:t>
      </w:r>
      <w:r w:rsidR="00B52FB6" w:rsidRPr="00911881">
        <w:rPr>
          <w:rFonts w:ascii="Arial" w:hAnsi="Arial" w:cs="Arial"/>
          <w:lang w:val="pt-BR"/>
        </w:rPr>
        <w:t xml:space="preserve"> (Automotivo</w:t>
      </w:r>
      <w:r w:rsidR="00974131" w:rsidRPr="00911881">
        <w:rPr>
          <w:rFonts w:ascii="Arial" w:hAnsi="Arial" w:cs="Arial"/>
          <w:lang w:val="pt-BR"/>
        </w:rPr>
        <w:t xml:space="preserve">), </w:t>
      </w:r>
      <w:r w:rsidR="00974131" w:rsidRPr="00911881">
        <w:rPr>
          <w:rFonts w:ascii="Arial" w:hAnsi="Arial" w:cs="Arial"/>
          <w:b/>
          <w:lang w:val="pt-BR"/>
        </w:rPr>
        <w:t>Henkel Brasil S.A.</w:t>
      </w:r>
      <w:r w:rsidR="00974131" w:rsidRPr="00911881">
        <w:rPr>
          <w:rFonts w:ascii="Arial" w:hAnsi="Arial" w:cs="Arial"/>
          <w:lang w:val="pt-BR"/>
        </w:rPr>
        <w:t xml:space="preserve"> (</w:t>
      </w:r>
      <w:r w:rsidR="00B52FB6" w:rsidRPr="00911881">
        <w:rPr>
          <w:rFonts w:ascii="Arial" w:hAnsi="Arial" w:cs="Arial"/>
          <w:lang w:val="pt-BR"/>
        </w:rPr>
        <w:t>Quimica</w:t>
      </w:r>
      <w:r w:rsidR="00974131" w:rsidRPr="00911881">
        <w:rPr>
          <w:rFonts w:ascii="Arial" w:hAnsi="Arial" w:cs="Arial"/>
          <w:lang w:val="pt-BR"/>
        </w:rPr>
        <w:t>)</w:t>
      </w:r>
    </w:p>
    <w:p w:rsidR="001D3881" w:rsidRPr="00911881" w:rsidRDefault="001D3881" w:rsidP="00911881">
      <w:pPr>
        <w:spacing w:line="276" w:lineRule="auto"/>
        <w:rPr>
          <w:rFonts w:ascii="Arial" w:hAnsi="Arial" w:cs="Arial"/>
          <w:b/>
          <w:lang w:val="pt-BR"/>
        </w:rPr>
      </w:pPr>
    </w:p>
    <w:p w:rsidR="00E8151F" w:rsidRPr="00911881" w:rsidRDefault="00EB511C" w:rsidP="00911881">
      <w:pPr>
        <w:spacing w:line="276" w:lineRule="auto"/>
        <w:rPr>
          <w:rFonts w:ascii="Arial" w:hAnsi="Arial" w:cs="Arial"/>
          <w:bCs/>
          <w:lang w:val="pt-BR"/>
        </w:rPr>
      </w:pPr>
      <w:r w:rsidRPr="00911881">
        <w:rPr>
          <w:rFonts w:ascii="Arial" w:hAnsi="Arial" w:cs="Arial"/>
          <w:b/>
          <w:lang w:val="pt-BR"/>
        </w:rPr>
        <w:t>MRS Company Ltd</w:t>
      </w:r>
      <w:r w:rsidR="00070F8E" w:rsidRPr="00911881">
        <w:rPr>
          <w:rFonts w:ascii="Arial" w:hAnsi="Arial" w:cs="Arial"/>
          <w:lang w:val="pt-BR"/>
        </w:rPr>
        <w:t xml:space="preserve"> (</w:t>
      </w:r>
      <w:r w:rsidR="00D06ECF" w:rsidRPr="00911881">
        <w:rPr>
          <w:rFonts w:ascii="Arial" w:hAnsi="Arial" w:cs="Arial"/>
          <w:lang w:val="pt-BR"/>
        </w:rPr>
        <w:t>Consultoria</w:t>
      </w:r>
      <w:r w:rsidR="00070F8E" w:rsidRPr="00911881">
        <w:rPr>
          <w:rFonts w:ascii="Arial" w:hAnsi="Arial" w:cs="Arial"/>
          <w:lang w:val="pt-BR"/>
        </w:rPr>
        <w:t>)</w:t>
      </w:r>
      <w:r w:rsidR="001D3881" w:rsidRPr="00911881">
        <w:rPr>
          <w:rFonts w:ascii="Arial" w:hAnsi="Arial" w:cs="Arial"/>
          <w:bCs/>
          <w:lang w:val="pt-BR"/>
        </w:rPr>
        <w:t xml:space="preserve"> </w:t>
      </w:r>
      <w:r w:rsidR="001D3881" w:rsidRPr="00911881">
        <w:rPr>
          <w:rFonts w:ascii="Arial" w:hAnsi="Arial" w:cs="Arial"/>
          <w:bCs/>
          <w:lang w:val="pt-BR"/>
        </w:rPr>
        <w:tab/>
      </w:r>
      <w:r w:rsidR="001D3881" w:rsidRPr="00911881">
        <w:rPr>
          <w:rFonts w:ascii="Arial" w:hAnsi="Arial" w:cs="Arial"/>
          <w:bCs/>
          <w:lang w:val="pt-BR"/>
        </w:rPr>
        <w:tab/>
      </w:r>
      <w:r w:rsidR="001D3881" w:rsidRPr="00911881">
        <w:rPr>
          <w:rFonts w:ascii="Arial" w:hAnsi="Arial" w:cs="Arial"/>
          <w:bCs/>
          <w:lang w:val="pt-BR"/>
        </w:rPr>
        <w:tab/>
      </w:r>
      <w:r w:rsidR="001D3881" w:rsidRPr="00911881">
        <w:rPr>
          <w:rFonts w:ascii="Arial" w:hAnsi="Arial" w:cs="Arial"/>
          <w:bCs/>
          <w:lang w:val="pt-BR"/>
        </w:rPr>
        <w:tab/>
      </w:r>
      <w:r w:rsidR="001D3881" w:rsidRPr="00911881">
        <w:rPr>
          <w:rFonts w:ascii="Arial" w:hAnsi="Arial" w:cs="Arial"/>
          <w:bCs/>
          <w:lang w:val="pt-BR"/>
        </w:rPr>
        <w:tab/>
      </w:r>
      <w:r w:rsidR="0072289D">
        <w:rPr>
          <w:rFonts w:ascii="Arial" w:hAnsi="Arial" w:cs="Arial"/>
          <w:bCs/>
          <w:lang w:val="pt-BR"/>
        </w:rPr>
        <w:tab/>
      </w:r>
      <w:r w:rsidR="0072289D">
        <w:rPr>
          <w:rFonts w:ascii="Arial" w:hAnsi="Arial" w:cs="Arial"/>
          <w:bCs/>
          <w:lang w:val="pt-BR"/>
        </w:rPr>
        <w:tab/>
      </w:r>
      <w:r w:rsidR="0072289D">
        <w:rPr>
          <w:rFonts w:ascii="Arial" w:hAnsi="Arial" w:cs="Arial"/>
          <w:bCs/>
          <w:lang w:val="pt-BR"/>
        </w:rPr>
        <w:tab/>
      </w:r>
      <w:r w:rsidR="00374E9E" w:rsidRPr="00911881">
        <w:rPr>
          <w:rFonts w:ascii="Arial" w:hAnsi="Arial" w:cs="Arial"/>
          <w:bCs/>
          <w:lang w:val="pt-BR"/>
        </w:rPr>
        <w:t>2000 ~</w:t>
      </w:r>
      <w:r w:rsidR="0072289D">
        <w:rPr>
          <w:rFonts w:ascii="Arial" w:hAnsi="Arial" w:cs="Arial"/>
          <w:bCs/>
          <w:lang w:val="pt-BR"/>
        </w:rPr>
        <w:t xml:space="preserve"> </w:t>
      </w:r>
      <w:r w:rsidR="001D3881" w:rsidRPr="00911881">
        <w:rPr>
          <w:rFonts w:ascii="Arial" w:hAnsi="Arial" w:cs="Arial"/>
          <w:bCs/>
          <w:lang w:val="pt-BR"/>
        </w:rPr>
        <w:t>2002</w:t>
      </w:r>
    </w:p>
    <w:p w:rsidR="00A90CE4" w:rsidRDefault="00A90CE4" w:rsidP="00911881">
      <w:pPr>
        <w:spacing w:line="276" w:lineRule="auto"/>
        <w:jc w:val="both"/>
        <w:rPr>
          <w:rFonts w:ascii="Arial" w:hAnsi="Arial" w:cs="Arial"/>
          <w:b/>
          <w:lang w:val="pt-BR"/>
        </w:rPr>
      </w:pPr>
      <w:r w:rsidRPr="00911881">
        <w:rPr>
          <w:rFonts w:ascii="Arial" w:hAnsi="Arial" w:cs="Arial"/>
          <w:b/>
          <w:lang w:val="pt-BR"/>
        </w:rPr>
        <w:t>Consult</w:t>
      </w:r>
      <w:r w:rsidR="00D06ECF" w:rsidRPr="00911881">
        <w:rPr>
          <w:rFonts w:ascii="Arial" w:hAnsi="Arial" w:cs="Arial"/>
          <w:b/>
          <w:lang w:val="pt-BR"/>
        </w:rPr>
        <w:t>or</w:t>
      </w:r>
      <w:r w:rsidRPr="00911881">
        <w:rPr>
          <w:rFonts w:ascii="Arial" w:hAnsi="Arial" w:cs="Arial"/>
          <w:b/>
          <w:lang w:val="pt-BR"/>
        </w:rPr>
        <w:t>,</w:t>
      </w:r>
      <w:r w:rsidRPr="00911881">
        <w:rPr>
          <w:rFonts w:ascii="Arial" w:hAnsi="Arial" w:cs="Arial"/>
          <w:lang w:val="pt-BR"/>
        </w:rPr>
        <w:t xml:space="preserve"> </w:t>
      </w:r>
      <w:r w:rsidR="00D06ECF" w:rsidRPr="00911881">
        <w:rPr>
          <w:rFonts w:ascii="Arial" w:hAnsi="Arial" w:cs="Arial"/>
          <w:b/>
          <w:lang w:val="pt-BR"/>
        </w:rPr>
        <w:t xml:space="preserve">Analista de </w:t>
      </w:r>
      <w:r w:rsidR="00CB3258" w:rsidRPr="00911881">
        <w:rPr>
          <w:rFonts w:ascii="Arial" w:hAnsi="Arial" w:cs="Arial"/>
          <w:b/>
          <w:lang w:val="pt-BR"/>
        </w:rPr>
        <w:t>Negócio</w:t>
      </w:r>
      <w:r w:rsidR="00D06ECF" w:rsidRPr="00911881">
        <w:rPr>
          <w:rFonts w:ascii="Arial" w:hAnsi="Arial" w:cs="Arial"/>
          <w:b/>
          <w:lang w:val="pt-BR"/>
        </w:rPr>
        <w:t>s</w:t>
      </w:r>
      <w:r w:rsidRPr="00911881">
        <w:rPr>
          <w:rFonts w:ascii="Arial" w:hAnsi="Arial" w:cs="Arial"/>
          <w:b/>
          <w:lang w:val="pt-BR"/>
        </w:rPr>
        <w:t xml:space="preserve">, </w:t>
      </w:r>
      <w:r w:rsidR="00D06ECF" w:rsidRPr="00911881">
        <w:rPr>
          <w:rFonts w:ascii="Arial" w:hAnsi="Arial" w:cs="Arial"/>
          <w:b/>
          <w:lang w:val="pt-BR"/>
        </w:rPr>
        <w:t>Desenvolvedor Domino Notes</w:t>
      </w:r>
    </w:p>
    <w:p w:rsidR="00C63038" w:rsidRPr="00911881" w:rsidRDefault="00C63038" w:rsidP="00911881">
      <w:pPr>
        <w:spacing w:line="276" w:lineRule="auto"/>
        <w:jc w:val="both"/>
        <w:rPr>
          <w:rFonts w:ascii="Arial" w:hAnsi="Arial" w:cs="Arial"/>
          <w:lang w:val="pt-BR"/>
        </w:rPr>
      </w:pPr>
    </w:p>
    <w:p w:rsidR="000A542C" w:rsidRPr="00895F2B" w:rsidRDefault="0060779D" w:rsidP="00911881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lang w:val="pt-BR"/>
        </w:rPr>
      </w:pPr>
      <w:r>
        <w:rPr>
          <w:rFonts w:ascii="Arial" w:hAnsi="Arial" w:cs="Arial"/>
          <w:iCs/>
          <w:lang w:val="pt-BR"/>
        </w:rPr>
        <w:t>Trabalhando dentro das empresas, r</w:t>
      </w:r>
      <w:r w:rsidR="000A542C" w:rsidRPr="00911881">
        <w:rPr>
          <w:rFonts w:ascii="Arial" w:hAnsi="Arial" w:cs="Arial"/>
          <w:iCs/>
          <w:lang w:val="pt-BR"/>
        </w:rPr>
        <w:t xml:space="preserve">esolveu problemas relativos a </w:t>
      </w:r>
      <w:r w:rsidR="00B4592D" w:rsidRPr="00911881">
        <w:rPr>
          <w:rFonts w:ascii="Arial" w:hAnsi="Arial" w:cs="Arial"/>
          <w:iCs/>
          <w:lang w:val="pt-BR"/>
        </w:rPr>
        <w:t>requisito</w:t>
      </w:r>
      <w:r w:rsidR="000A542C" w:rsidRPr="00911881">
        <w:rPr>
          <w:rFonts w:ascii="Arial" w:hAnsi="Arial" w:cs="Arial"/>
          <w:iCs/>
          <w:lang w:val="pt-BR"/>
        </w:rPr>
        <w:t xml:space="preserve">s de </w:t>
      </w:r>
      <w:r w:rsidR="00CB3258" w:rsidRPr="00911881">
        <w:rPr>
          <w:rFonts w:ascii="Arial" w:hAnsi="Arial" w:cs="Arial"/>
          <w:iCs/>
          <w:lang w:val="pt-BR"/>
        </w:rPr>
        <w:t>negócio</w:t>
      </w:r>
      <w:r w:rsidR="000A542C" w:rsidRPr="00911881">
        <w:rPr>
          <w:rFonts w:ascii="Arial" w:hAnsi="Arial" w:cs="Arial"/>
          <w:iCs/>
          <w:lang w:val="pt-BR"/>
        </w:rPr>
        <w:t>s, projetou t</w:t>
      </w:r>
      <w:r w:rsidR="00B4592D" w:rsidRPr="00911881">
        <w:rPr>
          <w:rFonts w:ascii="Arial" w:hAnsi="Arial" w:cs="Arial"/>
          <w:lang w:val="pt-BR"/>
        </w:rPr>
        <w:t>é</w:t>
      </w:r>
      <w:r w:rsidR="000A542C" w:rsidRPr="00911881">
        <w:rPr>
          <w:rFonts w:ascii="Arial" w:hAnsi="Arial" w:cs="Arial"/>
          <w:iCs/>
          <w:lang w:val="pt-BR"/>
        </w:rPr>
        <w:t>cnicas alternativas, executou an</w:t>
      </w:r>
      <w:r w:rsidR="00DA0C5C" w:rsidRPr="00911881">
        <w:rPr>
          <w:rFonts w:ascii="Arial" w:hAnsi="Arial" w:cs="Arial"/>
          <w:color w:val="000000"/>
          <w:lang w:val="pt-BR"/>
        </w:rPr>
        <w:t>á</w:t>
      </w:r>
      <w:r w:rsidR="000A542C" w:rsidRPr="00911881">
        <w:rPr>
          <w:rFonts w:ascii="Arial" w:hAnsi="Arial" w:cs="Arial"/>
          <w:iCs/>
          <w:lang w:val="pt-BR"/>
        </w:rPr>
        <w:t>lise de sistema, projeto</w:t>
      </w:r>
      <w:r w:rsidR="00CD6EAB" w:rsidRPr="00911881">
        <w:rPr>
          <w:rFonts w:ascii="Arial" w:hAnsi="Arial" w:cs="Arial"/>
          <w:iCs/>
          <w:lang w:val="pt-BR"/>
        </w:rPr>
        <w:t>s</w:t>
      </w:r>
      <w:r w:rsidR="000A542C" w:rsidRPr="00911881">
        <w:rPr>
          <w:rFonts w:ascii="Arial" w:hAnsi="Arial" w:cs="Arial"/>
          <w:iCs/>
          <w:lang w:val="pt-BR"/>
        </w:rPr>
        <w:t xml:space="preserve"> de aplica</w:t>
      </w:r>
      <w:r w:rsidR="00B4592D" w:rsidRPr="00911881">
        <w:rPr>
          <w:rFonts w:ascii="Arial" w:hAnsi="Arial" w:cs="Arial"/>
          <w:lang w:val="pt-BR"/>
        </w:rPr>
        <w:t>ç</w:t>
      </w:r>
      <w:r w:rsidR="00B4592D" w:rsidRPr="00911881">
        <w:rPr>
          <w:rFonts w:ascii="Arial" w:hAnsi="Arial" w:cs="Arial"/>
          <w:color w:val="000000"/>
          <w:lang w:val="pt-BR"/>
        </w:rPr>
        <w:t>õ</w:t>
      </w:r>
      <w:r w:rsidR="000A542C" w:rsidRPr="00911881">
        <w:rPr>
          <w:rFonts w:ascii="Arial" w:hAnsi="Arial" w:cs="Arial"/>
          <w:iCs/>
          <w:lang w:val="pt-BR"/>
        </w:rPr>
        <w:t>es, desenvolvimento, testes e implanta</w:t>
      </w:r>
      <w:r w:rsidR="00B4592D" w:rsidRPr="00911881">
        <w:rPr>
          <w:rFonts w:ascii="Arial" w:hAnsi="Arial" w:cs="Arial"/>
          <w:lang w:val="pt-BR"/>
        </w:rPr>
        <w:t>çã</w:t>
      </w:r>
      <w:r w:rsidR="000A542C" w:rsidRPr="00911881">
        <w:rPr>
          <w:rFonts w:ascii="Arial" w:hAnsi="Arial" w:cs="Arial"/>
          <w:iCs/>
          <w:lang w:val="pt-BR"/>
        </w:rPr>
        <w:t xml:space="preserve">o de produtos para diversas empresas: </w:t>
      </w:r>
      <w:r w:rsidR="00B4592D" w:rsidRPr="00911881">
        <w:rPr>
          <w:rFonts w:ascii="Arial" w:hAnsi="Arial" w:cs="Arial"/>
          <w:lang w:val="pt-BR"/>
        </w:rPr>
        <w:t>ShawCor Energy Services (Energia</w:t>
      </w:r>
      <w:r w:rsidR="000A542C" w:rsidRPr="00911881">
        <w:rPr>
          <w:rFonts w:ascii="Arial" w:hAnsi="Arial" w:cs="Arial"/>
          <w:lang w:val="pt-BR"/>
        </w:rPr>
        <w:t xml:space="preserve">), </w:t>
      </w:r>
      <w:r w:rsidR="000A542C" w:rsidRPr="00911881">
        <w:rPr>
          <w:rFonts w:ascii="Arial" w:hAnsi="Arial" w:cs="Arial"/>
          <w:iCs/>
          <w:lang w:val="pt-BR"/>
        </w:rPr>
        <w:t>Intier Automotive, The Canadian Federation of Independent Business (CF</w:t>
      </w:r>
      <w:r w:rsidR="00B4592D" w:rsidRPr="00911881">
        <w:rPr>
          <w:rFonts w:ascii="Arial" w:hAnsi="Arial" w:cs="Arial"/>
          <w:iCs/>
          <w:lang w:val="pt-BR"/>
        </w:rPr>
        <w:t>IB), Cooper-Standard (Automotivo</w:t>
      </w:r>
      <w:r w:rsidR="00CD6EAB" w:rsidRPr="00911881">
        <w:rPr>
          <w:rFonts w:ascii="Arial" w:hAnsi="Arial" w:cs="Arial"/>
          <w:iCs/>
          <w:lang w:val="pt-BR"/>
        </w:rPr>
        <w:t>) e</w:t>
      </w:r>
      <w:r w:rsidR="000A542C" w:rsidRPr="00911881">
        <w:rPr>
          <w:rFonts w:ascii="Arial" w:hAnsi="Arial" w:cs="Arial"/>
          <w:iCs/>
          <w:lang w:val="pt-BR"/>
        </w:rPr>
        <w:t xml:space="preserve"> Canadian Institute of Chartered Accountants (CICA)</w:t>
      </w:r>
    </w:p>
    <w:p w:rsidR="00895F2B" w:rsidRPr="00895F2B" w:rsidRDefault="00895F2B" w:rsidP="00895F2B">
      <w:pPr>
        <w:pStyle w:val="ListParagraph"/>
        <w:spacing w:line="276" w:lineRule="auto"/>
        <w:ind w:left="360"/>
        <w:rPr>
          <w:rFonts w:ascii="Arial" w:hAnsi="Arial" w:cs="Arial"/>
          <w:lang w:val="pt-BR"/>
        </w:rPr>
      </w:pPr>
    </w:p>
    <w:p w:rsidR="00895F2B" w:rsidRPr="00D43ABC" w:rsidRDefault="00895F2B" w:rsidP="00895F2B">
      <w:pPr>
        <w:spacing w:line="276" w:lineRule="auto"/>
        <w:rPr>
          <w:rFonts w:ascii="Arial" w:hAnsi="Arial" w:cs="Arial"/>
          <w:bCs/>
        </w:rPr>
      </w:pPr>
      <w:proofErr w:type="spellStart"/>
      <w:r w:rsidRPr="00D43ABC">
        <w:rPr>
          <w:rFonts w:ascii="Arial" w:hAnsi="Arial" w:cs="Arial"/>
          <w:b/>
        </w:rPr>
        <w:t>Castek</w:t>
      </w:r>
      <w:proofErr w:type="spellEnd"/>
      <w:r w:rsidRPr="00D43ABC">
        <w:rPr>
          <w:rFonts w:ascii="Arial" w:hAnsi="Arial" w:cs="Arial"/>
          <w:b/>
        </w:rPr>
        <w:t xml:space="preserve"> Software Factory </w:t>
      </w:r>
      <w:proofErr w:type="spellStart"/>
      <w:r w:rsidRPr="00D43ABC">
        <w:rPr>
          <w:rFonts w:ascii="Arial" w:hAnsi="Arial" w:cs="Arial"/>
          <w:b/>
        </w:rPr>
        <w:t>Inc</w:t>
      </w:r>
      <w:proofErr w:type="spellEnd"/>
      <w:r w:rsidRPr="00D43ABC">
        <w:rPr>
          <w:rFonts w:ascii="Arial" w:hAnsi="Arial" w:cs="Arial"/>
        </w:rPr>
        <w:t xml:space="preserve"> (Software House)</w:t>
      </w:r>
      <w:r w:rsidRPr="00D43ABC">
        <w:rPr>
          <w:rFonts w:ascii="Arial" w:hAnsi="Arial" w:cs="Arial"/>
          <w:bCs/>
        </w:rPr>
        <w:t xml:space="preserve"> </w:t>
      </w:r>
      <w:r w:rsidRPr="00D43ABC">
        <w:rPr>
          <w:rFonts w:ascii="Arial" w:hAnsi="Arial" w:cs="Arial"/>
          <w:bCs/>
        </w:rPr>
        <w:tab/>
      </w:r>
      <w:r w:rsidRPr="00D43ABC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D43ABC">
        <w:rPr>
          <w:rFonts w:ascii="Arial" w:hAnsi="Arial" w:cs="Arial"/>
          <w:bCs/>
        </w:rPr>
        <w:t>1999 ~</w:t>
      </w:r>
      <w:r>
        <w:rPr>
          <w:rFonts w:ascii="Arial" w:hAnsi="Arial" w:cs="Arial"/>
          <w:bCs/>
        </w:rPr>
        <w:t xml:space="preserve"> </w:t>
      </w:r>
      <w:r w:rsidRPr="00D43ABC">
        <w:rPr>
          <w:rFonts w:ascii="Arial" w:hAnsi="Arial" w:cs="Arial"/>
          <w:bCs/>
        </w:rPr>
        <w:t>2000</w:t>
      </w:r>
    </w:p>
    <w:p w:rsidR="00895F2B" w:rsidRDefault="00895F2B" w:rsidP="00895F2B">
      <w:pPr>
        <w:spacing w:line="276" w:lineRule="auto"/>
        <w:rPr>
          <w:rFonts w:ascii="Arial" w:hAnsi="Arial" w:cs="Arial"/>
          <w:b/>
          <w:i/>
        </w:rPr>
      </w:pPr>
      <w:proofErr w:type="spellStart"/>
      <w:r w:rsidRPr="000377E2">
        <w:rPr>
          <w:rFonts w:ascii="Arial" w:hAnsi="Arial" w:cs="Arial"/>
          <w:b/>
          <w:i/>
        </w:rPr>
        <w:t>De</w:t>
      </w:r>
      <w:r w:rsidR="00C63038">
        <w:rPr>
          <w:rFonts w:ascii="Arial" w:hAnsi="Arial" w:cs="Arial"/>
          <w:b/>
          <w:i/>
        </w:rPr>
        <w:t>senvolver</w:t>
      </w:r>
      <w:proofErr w:type="spellEnd"/>
      <w:r w:rsidR="00C63038">
        <w:rPr>
          <w:rFonts w:ascii="Arial" w:hAnsi="Arial" w:cs="Arial"/>
          <w:b/>
          <w:i/>
        </w:rPr>
        <w:t xml:space="preserve"> Domino</w:t>
      </w:r>
    </w:p>
    <w:p w:rsidR="00C63038" w:rsidRPr="00895F2B" w:rsidRDefault="00C63038" w:rsidP="00895F2B">
      <w:pPr>
        <w:spacing w:line="276" w:lineRule="auto"/>
        <w:rPr>
          <w:rFonts w:ascii="Arial" w:hAnsi="Arial" w:cs="Arial"/>
          <w:b/>
          <w:i/>
        </w:rPr>
      </w:pPr>
    </w:p>
    <w:p w:rsidR="00895F2B" w:rsidRPr="00895F2B" w:rsidRDefault="00895F2B" w:rsidP="00895F2B">
      <w:pPr>
        <w:pStyle w:val="Subtitle"/>
        <w:numPr>
          <w:ilvl w:val="0"/>
          <w:numId w:val="6"/>
        </w:numPr>
        <w:spacing w:line="276" w:lineRule="auto"/>
        <w:rPr>
          <w:rFonts w:ascii="Arial" w:hAnsi="Arial" w:cs="Arial"/>
          <w:b w:val="0"/>
          <w:sz w:val="20"/>
          <w:szCs w:val="20"/>
        </w:rPr>
      </w:pPr>
      <w:r w:rsidRPr="00895F2B">
        <w:rPr>
          <w:rFonts w:ascii="Arial" w:hAnsi="Arial" w:cs="Arial"/>
          <w:b w:val="0"/>
          <w:sz w:val="20"/>
          <w:szCs w:val="20"/>
          <w:lang w:val="pt-BR"/>
        </w:rPr>
        <w:t>Desenvolveu as seguintes aplicaç</w:t>
      </w:r>
      <w:r w:rsidRPr="00895F2B">
        <w:rPr>
          <w:rFonts w:ascii="Arial" w:hAnsi="Arial" w:cs="Arial"/>
          <w:b w:val="0"/>
          <w:color w:val="000000"/>
          <w:sz w:val="20"/>
          <w:szCs w:val="20"/>
          <w:lang w:val="pt-BR"/>
        </w:rPr>
        <w:t>õ</w:t>
      </w:r>
      <w:r w:rsidRPr="00895F2B">
        <w:rPr>
          <w:rFonts w:ascii="Arial" w:hAnsi="Arial" w:cs="Arial"/>
          <w:b w:val="0"/>
          <w:iCs/>
          <w:sz w:val="20"/>
          <w:szCs w:val="20"/>
          <w:lang w:val="pt-BR"/>
        </w:rPr>
        <w:t>es</w:t>
      </w:r>
      <w:r w:rsidRPr="00895F2B">
        <w:rPr>
          <w:rFonts w:ascii="Arial" w:hAnsi="Arial" w:cs="Arial"/>
          <w:b w:val="0"/>
          <w:sz w:val="20"/>
          <w:szCs w:val="20"/>
          <w:lang w:val="pt-BR"/>
        </w:rPr>
        <w:t xml:space="preserve"> em Domino Notes:</w:t>
      </w:r>
      <w:r w:rsidRPr="00895F2B">
        <w:rPr>
          <w:rFonts w:ascii="Arial" w:hAnsi="Arial" w:cs="Arial"/>
          <w:b w:val="0"/>
          <w:bCs w:val="0"/>
          <w:sz w:val="20"/>
        </w:rPr>
        <w:t xml:space="preserve"> </w:t>
      </w:r>
      <w:r w:rsidRPr="00895F2B">
        <w:rPr>
          <w:rFonts w:ascii="Arial" w:hAnsi="Arial" w:cs="Arial"/>
          <w:b w:val="0"/>
          <w:sz w:val="20"/>
          <w:szCs w:val="20"/>
        </w:rPr>
        <w:t>Risk Management, Investment Ev</w:t>
      </w:r>
      <w:r>
        <w:rPr>
          <w:rFonts w:ascii="Arial" w:hAnsi="Arial" w:cs="Arial"/>
          <w:b w:val="0"/>
          <w:sz w:val="20"/>
          <w:szCs w:val="20"/>
        </w:rPr>
        <w:t>aluation, Human Resources Suite</w:t>
      </w:r>
    </w:p>
    <w:p w:rsidR="00895F2B" w:rsidRPr="00895F2B" w:rsidRDefault="00895F2B" w:rsidP="00895F2B">
      <w:pPr>
        <w:numPr>
          <w:ilvl w:val="0"/>
          <w:numId w:val="6"/>
        </w:numPr>
        <w:tabs>
          <w:tab w:val="left" w:pos="720"/>
        </w:tabs>
        <w:spacing w:line="276" w:lineRule="auto"/>
        <w:rPr>
          <w:rFonts w:ascii="Arial" w:hAnsi="Arial" w:cs="Arial"/>
          <w:lang w:val="pt-BR"/>
        </w:rPr>
      </w:pPr>
      <w:r w:rsidRPr="00895F2B">
        <w:rPr>
          <w:rFonts w:ascii="Arial" w:hAnsi="Arial" w:cs="Arial"/>
          <w:lang w:val="pt-BR"/>
        </w:rPr>
        <w:t>Executou upgrade dos servidores e clientes Domino</w:t>
      </w:r>
      <w:r>
        <w:rPr>
          <w:rFonts w:ascii="Arial" w:hAnsi="Arial" w:cs="Arial"/>
          <w:lang w:val="pt-BR"/>
        </w:rPr>
        <w:t xml:space="preserve"> da vers</w:t>
      </w:r>
      <w:r w:rsidRPr="00911881">
        <w:rPr>
          <w:rFonts w:ascii="Arial" w:hAnsi="Arial" w:cs="Arial"/>
          <w:lang w:val="pt-BR"/>
        </w:rPr>
        <w:t>ã</w:t>
      </w:r>
      <w:r>
        <w:rPr>
          <w:rFonts w:ascii="Arial" w:hAnsi="Arial" w:cs="Arial"/>
          <w:lang w:val="pt-BR"/>
        </w:rPr>
        <w:t>o R4 para a vers</w:t>
      </w:r>
      <w:r w:rsidRPr="00911881">
        <w:rPr>
          <w:rFonts w:ascii="Arial" w:hAnsi="Arial" w:cs="Arial"/>
          <w:lang w:val="pt-BR"/>
        </w:rPr>
        <w:t>ã</w:t>
      </w:r>
      <w:r>
        <w:rPr>
          <w:rFonts w:ascii="Arial" w:hAnsi="Arial" w:cs="Arial"/>
          <w:lang w:val="pt-BR"/>
        </w:rPr>
        <w:t xml:space="preserve">o R5 e treinou desenvolvedores </w:t>
      </w:r>
      <w:r w:rsidR="00732F1F">
        <w:rPr>
          <w:rFonts w:ascii="Arial" w:hAnsi="Arial" w:cs="Arial"/>
          <w:lang w:val="pt-BR"/>
        </w:rPr>
        <w:t xml:space="preserve">juniores </w:t>
      </w:r>
      <w:r>
        <w:rPr>
          <w:rFonts w:ascii="Arial" w:hAnsi="Arial" w:cs="Arial"/>
          <w:lang w:val="pt-BR"/>
        </w:rPr>
        <w:t>de aplica</w:t>
      </w:r>
      <w:r w:rsidRPr="00895F2B">
        <w:rPr>
          <w:rFonts w:ascii="Arial" w:hAnsi="Arial" w:cs="Arial"/>
          <w:lang w:val="pt-BR"/>
        </w:rPr>
        <w:t>ç</w:t>
      </w:r>
      <w:r w:rsidRPr="00895F2B">
        <w:rPr>
          <w:rFonts w:ascii="Arial" w:hAnsi="Arial" w:cs="Arial"/>
          <w:color w:val="000000"/>
          <w:lang w:val="pt-BR"/>
        </w:rPr>
        <w:t>õ</w:t>
      </w:r>
      <w:r w:rsidRPr="00895F2B">
        <w:rPr>
          <w:rFonts w:ascii="Arial" w:hAnsi="Arial" w:cs="Arial"/>
          <w:iCs/>
          <w:lang w:val="pt-BR"/>
        </w:rPr>
        <w:t>es</w:t>
      </w:r>
      <w:r w:rsidR="00732F1F">
        <w:rPr>
          <w:rFonts w:ascii="Arial" w:hAnsi="Arial" w:cs="Arial"/>
          <w:lang w:val="pt-BR"/>
        </w:rPr>
        <w:t xml:space="preserve"> Notes</w:t>
      </w:r>
    </w:p>
    <w:p w:rsidR="00E8151F" w:rsidRDefault="00E8151F" w:rsidP="00911881">
      <w:pPr>
        <w:pStyle w:val="BodyTextIndent"/>
        <w:tabs>
          <w:tab w:val="clear" w:pos="720"/>
        </w:tabs>
        <w:spacing w:line="276" w:lineRule="auto"/>
        <w:ind w:left="0" w:firstLine="0"/>
        <w:jc w:val="both"/>
        <w:rPr>
          <w:rFonts w:ascii="Arial" w:hAnsi="Arial" w:cs="Arial"/>
          <w:sz w:val="20"/>
          <w:lang w:val="pt-BR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0296"/>
      </w:tblGrid>
      <w:tr w:rsidR="00571747" w:rsidRPr="00911881" w:rsidTr="007E07C4">
        <w:tc>
          <w:tcPr>
            <w:tcW w:w="5000" w:type="pct"/>
            <w:tcBorders>
              <w:top w:val="nil"/>
              <w:bottom w:val="single" w:sz="4" w:space="0" w:color="auto"/>
            </w:tcBorders>
          </w:tcPr>
          <w:p w:rsidR="00571747" w:rsidRPr="00911881" w:rsidRDefault="00571747" w:rsidP="007E07C4">
            <w:pPr>
              <w:snapToGrid w:val="0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911881">
              <w:rPr>
                <w:rFonts w:ascii="Arial" w:hAnsi="Arial" w:cs="Arial"/>
                <w:b/>
                <w:sz w:val="22"/>
                <w:szCs w:val="22"/>
              </w:rPr>
              <w:t>Experi</w:t>
            </w:r>
            <w:r w:rsidRPr="00911881">
              <w:rPr>
                <w:rStyle w:val="Strong"/>
                <w:rFonts w:ascii="Arial" w:hAnsi="Arial" w:cs="Arial"/>
                <w:sz w:val="22"/>
                <w:szCs w:val="22"/>
              </w:rPr>
              <w:t>ê</w:t>
            </w:r>
            <w:r>
              <w:rPr>
                <w:rFonts w:ascii="Arial" w:hAnsi="Arial" w:cs="Arial"/>
                <w:b/>
                <w:sz w:val="22"/>
                <w:szCs w:val="22"/>
              </w:rPr>
              <w:t>ncia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Brasileira</w:t>
            </w:r>
            <w:proofErr w:type="spellEnd"/>
          </w:p>
        </w:tc>
      </w:tr>
    </w:tbl>
    <w:p w:rsidR="00571747" w:rsidRPr="00895F2B" w:rsidRDefault="00571747" w:rsidP="00911881">
      <w:pPr>
        <w:pStyle w:val="BodyTextIndent"/>
        <w:tabs>
          <w:tab w:val="clear" w:pos="720"/>
        </w:tabs>
        <w:spacing w:line="276" w:lineRule="auto"/>
        <w:ind w:left="0" w:firstLine="0"/>
        <w:jc w:val="both"/>
        <w:rPr>
          <w:rFonts w:ascii="Arial" w:hAnsi="Arial" w:cs="Arial"/>
          <w:sz w:val="20"/>
          <w:lang w:val="pt-BR"/>
        </w:rPr>
      </w:pPr>
    </w:p>
    <w:p w:rsidR="00DB4D86" w:rsidRPr="00911881" w:rsidRDefault="00D06ECF" w:rsidP="00911881">
      <w:pPr>
        <w:pStyle w:val="BodyTextIndent"/>
        <w:tabs>
          <w:tab w:val="clear" w:pos="720"/>
        </w:tabs>
        <w:spacing w:line="276" w:lineRule="auto"/>
        <w:ind w:left="0" w:firstLine="0"/>
        <w:jc w:val="both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b/>
          <w:lang w:val="pt-BR"/>
        </w:rPr>
        <w:t>Companhia Hidro Eletrica do São Francisco</w:t>
      </w:r>
      <w:r w:rsidR="00DB4D86" w:rsidRPr="00911881">
        <w:rPr>
          <w:rFonts w:ascii="Arial" w:hAnsi="Arial" w:cs="Arial"/>
          <w:b/>
          <w:lang w:val="pt-BR"/>
        </w:rPr>
        <w:t xml:space="preserve"> (CHESF)</w:t>
      </w:r>
      <w:r w:rsidR="00DB4D86" w:rsidRPr="00911881">
        <w:rPr>
          <w:rFonts w:ascii="Arial" w:hAnsi="Arial" w:cs="Arial"/>
          <w:lang w:val="pt-BR"/>
        </w:rPr>
        <w:t xml:space="preserve"> </w:t>
      </w:r>
      <w:r w:rsidRPr="00911881">
        <w:rPr>
          <w:rFonts w:ascii="Arial" w:hAnsi="Arial" w:cs="Arial"/>
          <w:lang w:val="pt-BR"/>
        </w:rPr>
        <w:t xml:space="preserve">(Energia) </w:t>
      </w:r>
      <w:r w:rsidRPr="00911881">
        <w:rPr>
          <w:rFonts w:ascii="Arial" w:hAnsi="Arial" w:cs="Arial"/>
          <w:lang w:val="pt-BR"/>
        </w:rPr>
        <w:tab/>
      </w:r>
      <w:r w:rsidR="00571747">
        <w:rPr>
          <w:rFonts w:ascii="Arial" w:hAnsi="Arial" w:cs="Arial"/>
          <w:bCs/>
          <w:lang w:val="pt-BR"/>
        </w:rPr>
        <w:tab/>
      </w:r>
      <w:r w:rsidR="00571747">
        <w:rPr>
          <w:rFonts w:ascii="Arial" w:hAnsi="Arial" w:cs="Arial"/>
          <w:bCs/>
          <w:lang w:val="pt-BR"/>
        </w:rPr>
        <w:tab/>
      </w:r>
      <w:r w:rsidR="00571747">
        <w:rPr>
          <w:rFonts w:ascii="Arial" w:hAnsi="Arial" w:cs="Arial"/>
          <w:bCs/>
          <w:lang w:val="pt-BR"/>
        </w:rPr>
        <w:tab/>
      </w:r>
      <w:r w:rsidR="00571747">
        <w:rPr>
          <w:rFonts w:ascii="Arial" w:hAnsi="Arial" w:cs="Arial"/>
          <w:bCs/>
          <w:lang w:val="pt-BR"/>
        </w:rPr>
        <w:tab/>
      </w:r>
      <w:r w:rsidR="00374E9E" w:rsidRPr="00911881">
        <w:rPr>
          <w:rFonts w:ascii="Arial" w:hAnsi="Arial" w:cs="Arial"/>
          <w:bCs/>
          <w:lang w:val="pt-BR"/>
        </w:rPr>
        <w:t>1978 ~</w:t>
      </w:r>
      <w:r w:rsidR="00571747">
        <w:rPr>
          <w:rFonts w:ascii="Arial" w:hAnsi="Arial" w:cs="Arial"/>
          <w:bCs/>
          <w:lang w:val="pt-BR"/>
        </w:rPr>
        <w:t xml:space="preserve"> </w:t>
      </w:r>
      <w:r w:rsidR="00DB4D86" w:rsidRPr="00911881">
        <w:rPr>
          <w:rFonts w:ascii="Arial" w:hAnsi="Arial" w:cs="Arial"/>
          <w:bCs/>
          <w:lang w:val="pt-BR"/>
        </w:rPr>
        <w:t>1999</w:t>
      </w:r>
    </w:p>
    <w:p w:rsidR="00E8151F" w:rsidRDefault="00D06ECF" w:rsidP="00911881">
      <w:pPr>
        <w:pStyle w:val="BodyTextIndent"/>
        <w:tabs>
          <w:tab w:val="clear" w:pos="720"/>
        </w:tabs>
        <w:spacing w:line="276" w:lineRule="auto"/>
        <w:ind w:left="0" w:firstLine="0"/>
        <w:jc w:val="both"/>
        <w:rPr>
          <w:rFonts w:ascii="Arial" w:hAnsi="Arial" w:cs="Arial"/>
          <w:b/>
          <w:i/>
          <w:lang w:val="pt-BR"/>
        </w:rPr>
      </w:pPr>
      <w:r w:rsidRPr="00571747">
        <w:rPr>
          <w:rFonts w:ascii="Arial" w:hAnsi="Arial" w:cs="Arial"/>
          <w:b/>
          <w:bCs/>
          <w:i/>
          <w:lang w:val="pt-BR"/>
        </w:rPr>
        <w:t>Gerente</w:t>
      </w:r>
      <w:r w:rsidR="00DB4D86" w:rsidRPr="00571747">
        <w:rPr>
          <w:rFonts w:ascii="Arial" w:hAnsi="Arial" w:cs="Arial"/>
          <w:b/>
          <w:i/>
          <w:lang w:val="pt-BR"/>
        </w:rPr>
        <w:t xml:space="preserve">, </w:t>
      </w:r>
      <w:r w:rsidRPr="00571747">
        <w:rPr>
          <w:rFonts w:ascii="Arial" w:hAnsi="Arial" w:cs="Arial"/>
          <w:b/>
          <w:i/>
          <w:lang w:val="pt-BR"/>
        </w:rPr>
        <w:t>Engenheiro de Software, Gerente de Projetos</w:t>
      </w:r>
      <w:r w:rsidR="00DB4D86" w:rsidRPr="00571747">
        <w:rPr>
          <w:rFonts w:ascii="Arial" w:hAnsi="Arial" w:cs="Arial"/>
          <w:b/>
          <w:i/>
          <w:lang w:val="pt-BR"/>
        </w:rPr>
        <w:t xml:space="preserve"> </w:t>
      </w:r>
    </w:p>
    <w:p w:rsidR="00C63038" w:rsidRPr="00571747" w:rsidRDefault="00C63038" w:rsidP="00911881">
      <w:pPr>
        <w:pStyle w:val="BodyTextIndent"/>
        <w:tabs>
          <w:tab w:val="clear" w:pos="720"/>
        </w:tabs>
        <w:spacing w:line="276" w:lineRule="auto"/>
        <w:ind w:left="0" w:firstLine="0"/>
        <w:jc w:val="both"/>
        <w:rPr>
          <w:rFonts w:ascii="Arial" w:hAnsi="Arial" w:cs="Arial"/>
          <w:b/>
          <w:i/>
          <w:lang w:val="pt-BR"/>
        </w:rPr>
      </w:pPr>
    </w:p>
    <w:p w:rsidR="00983E3E" w:rsidRPr="00911881" w:rsidRDefault="00EF1B85" w:rsidP="00911881">
      <w:pPr>
        <w:widowControl/>
        <w:numPr>
          <w:ilvl w:val="0"/>
          <w:numId w:val="2"/>
        </w:numPr>
        <w:tabs>
          <w:tab w:val="left" w:pos="360"/>
        </w:tabs>
        <w:overflowPunct/>
        <w:autoSpaceDE/>
        <w:spacing w:line="276" w:lineRule="auto"/>
        <w:textAlignment w:val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Gerenciou departamento de tecnologia da informação</w:t>
      </w:r>
      <w:r w:rsidR="00983E3E" w:rsidRPr="00911881">
        <w:rPr>
          <w:rFonts w:ascii="Arial" w:hAnsi="Arial" w:cs="Arial"/>
          <w:lang w:val="pt-BR"/>
        </w:rPr>
        <w:t xml:space="preserve"> com 35 analistas de sistemas, desenvolvedores e contratados</w:t>
      </w:r>
    </w:p>
    <w:p w:rsidR="00983E3E" w:rsidRPr="00911881" w:rsidRDefault="00983E3E" w:rsidP="00911881">
      <w:pPr>
        <w:pStyle w:val="BodyTextIndent"/>
        <w:numPr>
          <w:ilvl w:val="0"/>
          <w:numId w:val="2"/>
        </w:numPr>
        <w:spacing w:line="276" w:lineRule="auto"/>
        <w:rPr>
          <w:rFonts w:ascii="Arial" w:hAnsi="Arial" w:cs="Arial"/>
          <w:sz w:val="20"/>
          <w:lang w:val="pt-BR"/>
        </w:rPr>
      </w:pPr>
      <w:r w:rsidRPr="00911881">
        <w:rPr>
          <w:rFonts w:ascii="Arial" w:hAnsi="Arial" w:cs="Arial"/>
          <w:sz w:val="20"/>
          <w:lang w:val="pt-BR"/>
        </w:rPr>
        <w:t>Como gerente de projetos</w:t>
      </w:r>
      <w:r w:rsidR="00162ECB" w:rsidRPr="00911881">
        <w:rPr>
          <w:rFonts w:ascii="Arial" w:hAnsi="Arial" w:cs="Arial"/>
          <w:sz w:val="20"/>
          <w:lang w:val="pt-BR"/>
        </w:rPr>
        <w:t xml:space="preserve"> implantou servidores Domino na empresa para substituir aplica</w:t>
      </w:r>
      <w:r w:rsidR="00DA0C5C" w:rsidRPr="00911881">
        <w:rPr>
          <w:rFonts w:ascii="Arial" w:hAnsi="Arial" w:cs="Arial"/>
          <w:lang w:val="pt-BR"/>
        </w:rPr>
        <w:t>ç</w:t>
      </w:r>
      <w:r w:rsidR="00DA0C5C" w:rsidRPr="00911881">
        <w:rPr>
          <w:rFonts w:ascii="Arial" w:hAnsi="Arial" w:cs="Arial"/>
          <w:color w:val="000000"/>
          <w:sz w:val="20"/>
          <w:lang w:val="pt-BR"/>
        </w:rPr>
        <w:t>õ</w:t>
      </w:r>
      <w:r w:rsidR="00162ECB" w:rsidRPr="00911881">
        <w:rPr>
          <w:rFonts w:ascii="Arial" w:hAnsi="Arial" w:cs="Arial"/>
          <w:sz w:val="20"/>
          <w:lang w:val="pt-BR"/>
        </w:rPr>
        <w:t xml:space="preserve">es em mainframe </w:t>
      </w:r>
      <w:r w:rsidR="00162ECB" w:rsidRPr="00911881">
        <w:rPr>
          <w:rFonts w:ascii="Arial" w:hAnsi="Arial" w:cs="Arial"/>
          <w:sz w:val="20"/>
          <w:lang w:val="pt-BR"/>
        </w:rPr>
        <w:lastRenderedPageBreak/>
        <w:t>usando tecnologia de cl</w:t>
      </w:r>
      <w:r w:rsidR="00EF1B85" w:rsidRPr="00911881">
        <w:rPr>
          <w:rFonts w:ascii="Arial" w:hAnsi="Arial" w:cs="Arial"/>
          <w:sz w:val="20"/>
          <w:lang w:val="pt-BR"/>
        </w:rPr>
        <w:t>i</w:t>
      </w:r>
      <w:r w:rsidR="00162ECB" w:rsidRPr="00911881">
        <w:rPr>
          <w:rFonts w:ascii="Arial" w:hAnsi="Arial" w:cs="Arial"/>
          <w:sz w:val="20"/>
          <w:lang w:val="pt-BR"/>
        </w:rPr>
        <w:t xml:space="preserve">ente/servidor. Esse novo </w:t>
      </w:r>
      <w:r w:rsidR="00EF1B85" w:rsidRPr="00911881">
        <w:rPr>
          <w:rFonts w:ascii="Arial" w:hAnsi="Arial" w:cs="Arial"/>
          <w:sz w:val="20"/>
          <w:lang w:val="pt-BR"/>
        </w:rPr>
        <w:t xml:space="preserve">sistema, </w:t>
      </w:r>
      <w:r w:rsidR="00162ECB" w:rsidRPr="00911881">
        <w:rPr>
          <w:rFonts w:ascii="Arial" w:hAnsi="Arial" w:cs="Arial"/>
          <w:sz w:val="20"/>
          <w:lang w:val="pt-BR"/>
        </w:rPr>
        <w:t>um projeto multi-disciplinar</w:t>
      </w:r>
      <w:r w:rsidR="00EF1B85" w:rsidRPr="00911881">
        <w:rPr>
          <w:rFonts w:ascii="Arial" w:hAnsi="Arial" w:cs="Arial"/>
          <w:sz w:val="20"/>
          <w:lang w:val="pt-BR"/>
        </w:rPr>
        <w:t>,</w:t>
      </w:r>
      <w:r w:rsidR="00162ECB" w:rsidRPr="00911881">
        <w:rPr>
          <w:rFonts w:ascii="Arial" w:hAnsi="Arial" w:cs="Arial"/>
          <w:sz w:val="20"/>
          <w:lang w:val="pt-BR"/>
        </w:rPr>
        <w:t xml:space="preserve"> foi de bastante sucesso</w:t>
      </w:r>
      <w:r w:rsidR="00732F1F">
        <w:rPr>
          <w:rFonts w:ascii="Arial" w:hAnsi="Arial" w:cs="Arial"/>
          <w:sz w:val="20"/>
          <w:lang w:val="pt-BR"/>
        </w:rPr>
        <w:t xml:space="preserve"> dentro da empresa</w:t>
      </w:r>
      <w:r w:rsidR="00162ECB" w:rsidRPr="00911881">
        <w:rPr>
          <w:rFonts w:ascii="Arial" w:hAnsi="Arial" w:cs="Arial"/>
          <w:sz w:val="20"/>
          <w:lang w:val="pt-BR"/>
        </w:rPr>
        <w:t>, impactando fortemente a comunica</w:t>
      </w:r>
      <w:r w:rsidR="00EF1B85" w:rsidRPr="00911881">
        <w:rPr>
          <w:rFonts w:ascii="Arial" w:hAnsi="Arial" w:cs="Arial"/>
          <w:lang w:val="pt-BR"/>
        </w:rPr>
        <w:t>ção</w:t>
      </w:r>
      <w:r w:rsidR="00162ECB" w:rsidRPr="00911881">
        <w:rPr>
          <w:rFonts w:ascii="Arial" w:hAnsi="Arial" w:cs="Arial"/>
          <w:sz w:val="20"/>
          <w:lang w:val="pt-BR"/>
        </w:rPr>
        <w:t xml:space="preserve"> interna na empresa, com gan</w:t>
      </w:r>
      <w:r w:rsidR="00EF1B85" w:rsidRPr="00911881">
        <w:rPr>
          <w:rFonts w:ascii="Arial" w:hAnsi="Arial" w:cs="Arial"/>
          <w:sz w:val="20"/>
          <w:lang w:val="pt-BR"/>
        </w:rPr>
        <w:t>ho</w:t>
      </w:r>
      <w:r w:rsidR="00CD6EAB" w:rsidRPr="00911881">
        <w:rPr>
          <w:rFonts w:ascii="Arial" w:hAnsi="Arial" w:cs="Arial"/>
          <w:sz w:val="20"/>
          <w:lang w:val="pt-BR"/>
        </w:rPr>
        <w:t>s</w:t>
      </w:r>
      <w:r w:rsidR="00EF1B85" w:rsidRPr="00911881">
        <w:rPr>
          <w:rFonts w:ascii="Arial" w:hAnsi="Arial" w:cs="Arial"/>
          <w:sz w:val="20"/>
          <w:lang w:val="pt-BR"/>
        </w:rPr>
        <w:t xml:space="preserve"> de produtividade e </w:t>
      </w:r>
      <w:r w:rsidR="00CD6EAB" w:rsidRPr="00911881">
        <w:rPr>
          <w:rFonts w:ascii="Arial" w:hAnsi="Arial" w:cs="Arial"/>
          <w:sz w:val="20"/>
          <w:lang w:val="pt-BR"/>
        </w:rPr>
        <w:t xml:space="preserve">possibilitando </w:t>
      </w:r>
      <w:r w:rsidR="00EF1B85" w:rsidRPr="00911881">
        <w:rPr>
          <w:rFonts w:ascii="Arial" w:hAnsi="Arial" w:cs="Arial"/>
          <w:sz w:val="20"/>
          <w:lang w:val="pt-BR"/>
        </w:rPr>
        <w:t>no</w:t>
      </w:r>
      <w:r w:rsidR="00162ECB" w:rsidRPr="00911881">
        <w:rPr>
          <w:rFonts w:ascii="Arial" w:hAnsi="Arial" w:cs="Arial"/>
          <w:sz w:val="20"/>
          <w:lang w:val="pt-BR"/>
        </w:rPr>
        <w:t>vos projetos de colabora</w:t>
      </w:r>
      <w:r w:rsidR="00EF1B85" w:rsidRPr="00911881">
        <w:rPr>
          <w:rFonts w:ascii="Arial" w:hAnsi="Arial" w:cs="Arial"/>
          <w:lang w:val="pt-BR"/>
        </w:rPr>
        <w:t>çã</w:t>
      </w:r>
      <w:r w:rsidR="00162ECB" w:rsidRPr="00911881">
        <w:rPr>
          <w:rFonts w:ascii="Arial" w:hAnsi="Arial" w:cs="Arial"/>
          <w:sz w:val="20"/>
          <w:lang w:val="pt-BR"/>
        </w:rPr>
        <w:t>o</w:t>
      </w:r>
    </w:p>
    <w:p w:rsidR="00162ECB" w:rsidRPr="00911881" w:rsidRDefault="00D236A7" w:rsidP="00911881">
      <w:pPr>
        <w:widowControl/>
        <w:numPr>
          <w:ilvl w:val="0"/>
          <w:numId w:val="2"/>
        </w:numPr>
        <w:tabs>
          <w:tab w:val="left" w:pos="720"/>
        </w:tabs>
        <w:overflowPunct/>
        <w:autoSpaceDE/>
        <w:spacing w:line="276" w:lineRule="auto"/>
        <w:textAlignment w:val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>Participou</w:t>
      </w:r>
      <w:r w:rsidR="00162ECB" w:rsidRPr="00911881">
        <w:rPr>
          <w:rFonts w:ascii="Arial" w:hAnsi="Arial" w:cs="Arial"/>
          <w:lang w:val="pt-BR"/>
        </w:rPr>
        <w:t xml:space="preserve"> em todos as fases t</w:t>
      </w:r>
      <w:r w:rsidR="003A180C" w:rsidRPr="00911881">
        <w:rPr>
          <w:rFonts w:ascii="Arial" w:hAnsi="Arial" w:cs="Arial"/>
          <w:lang w:val="pt-BR"/>
        </w:rPr>
        <w:t>é</w:t>
      </w:r>
      <w:r w:rsidR="00162ECB" w:rsidRPr="00911881">
        <w:rPr>
          <w:rFonts w:ascii="Arial" w:hAnsi="Arial" w:cs="Arial"/>
          <w:lang w:val="pt-BR"/>
        </w:rPr>
        <w:t>cnicas e comerciais para a implanta</w:t>
      </w:r>
      <w:r w:rsidRPr="00911881">
        <w:rPr>
          <w:rFonts w:ascii="Arial" w:hAnsi="Arial" w:cs="Arial"/>
          <w:lang w:val="pt-BR"/>
        </w:rPr>
        <w:t>çã</w:t>
      </w:r>
      <w:r w:rsidR="00162ECB" w:rsidRPr="00911881">
        <w:rPr>
          <w:rFonts w:ascii="Arial" w:hAnsi="Arial" w:cs="Arial"/>
          <w:lang w:val="pt-BR"/>
        </w:rPr>
        <w:t xml:space="preserve">o do </w:t>
      </w:r>
      <w:r w:rsidR="00162ECB" w:rsidRPr="00911881">
        <w:rPr>
          <w:rFonts w:ascii="Arial" w:hAnsi="Arial" w:cs="Arial"/>
          <w:b/>
          <w:lang w:val="pt-BR"/>
        </w:rPr>
        <w:t xml:space="preserve">Energy Management System (EMS). </w:t>
      </w:r>
      <w:r w:rsidR="00162ECB" w:rsidRPr="00911881">
        <w:rPr>
          <w:rFonts w:ascii="Arial" w:hAnsi="Arial" w:cs="Arial"/>
          <w:lang w:val="pt-BR"/>
        </w:rPr>
        <w:t>Analisou propostas</w:t>
      </w:r>
      <w:r w:rsidR="004770C0" w:rsidRPr="00911881">
        <w:rPr>
          <w:rFonts w:ascii="Arial" w:hAnsi="Arial" w:cs="Arial"/>
          <w:lang w:val="pt-BR"/>
        </w:rPr>
        <w:t>, especificou, desenvolveu sub-sistemas em f</w:t>
      </w:r>
      <w:r w:rsidR="00CD6EAB" w:rsidRPr="00911881">
        <w:rPr>
          <w:rFonts w:ascii="Arial" w:hAnsi="Arial" w:cs="Arial"/>
          <w:color w:val="000000"/>
          <w:lang w:val="pt-BR"/>
        </w:rPr>
        <w:t>á</w:t>
      </w:r>
      <w:r w:rsidR="004770C0" w:rsidRPr="00911881">
        <w:rPr>
          <w:rFonts w:ascii="Arial" w:hAnsi="Arial" w:cs="Arial"/>
          <w:lang w:val="pt-BR"/>
        </w:rPr>
        <w:t>brica, implementou software b</w:t>
      </w:r>
      <w:r w:rsidR="00DA0C5C" w:rsidRPr="00911881">
        <w:rPr>
          <w:rFonts w:ascii="Arial" w:hAnsi="Arial" w:cs="Arial"/>
          <w:color w:val="000000"/>
          <w:lang w:val="pt-BR"/>
        </w:rPr>
        <w:t>á</w:t>
      </w:r>
      <w:r w:rsidR="004770C0" w:rsidRPr="00911881">
        <w:rPr>
          <w:rFonts w:ascii="Arial" w:hAnsi="Arial" w:cs="Arial"/>
          <w:lang w:val="pt-BR"/>
        </w:rPr>
        <w:t>sico, banco de dados em tempo-real, interface homem-m</w:t>
      </w:r>
      <w:r w:rsidR="00CD6EAB" w:rsidRPr="00911881">
        <w:rPr>
          <w:rFonts w:ascii="Arial" w:hAnsi="Arial" w:cs="Arial"/>
          <w:color w:val="000000"/>
          <w:lang w:val="pt-BR"/>
        </w:rPr>
        <w:t>á</w:t>
      </w:r>
      <w:r w:rsidR="004770C0" w:rsidRPr="00911881">
        <w:rPr>
          <w:rFonts w:ascii="Arial" w:hAnsi="Arial" w:cs="Arial"/>
          <w:lang w:val="pt-BR"/>
        </w:rPr>
        <w:t>q</w:t>
      </w:r>
      <w:r w:rsidRPr="00911881">
        <w:rPr>
          <w:rFonts w:ascii="Arial" w:hAnsi="Arial" w:cs="Arial"/>
          <w:lang w:val="pt-BR"/>
        </w:rPr>
        <w:t>uina, sistema de controle e supe</w:t>
      </w:r>
      <w:r w:rsidR="004770C0" w:rsidRPr="00911881">
        <w:rPr>
          <w:rFonts w:ascii="Arial" w:hAnsi="Arial" w:cs="Arial"/>
          <w:lang w:val="pt-BR"/>
        </w:rPr>
        <w:t>rvis</w:t>
      </w:r>
      <w:r w:rsidRPr="00911881">
        <w:rPr>
          <w:rFonts w:ascii="Arial" w:hAnsi="Arial" w:cs="Arial"/>
          <w:lang w:val="pt-BR"/>
        </w:rPr>
        <w:t>ã</w:t>
      </w:r>
      <w:r w:rsidR="004770C0" w:rsidRPr="00911881">
        <w:rPr>
          <w:rFonts w:ascii="Arial" w:hAnsi="Arial" w:cs="Arial"/>
          <w:lang w:val="pt-BR"/>
        </w:rPr>
        <w:t>o (</w:t>
      </w:r>
      <w:r w:rsidR="004770C0" w:rsidRPr="00911881">
        <w:rPr>
          <w:rFonts w:ascii="Arial" w:hAnsi="Arial" w:cs="Arial"/>
          <w:b/>
          <w:lang w:val="pt-BR"/>
        </w:rPr>
        <w:t>SCADA</w:t>
      </w:r>
      <w:r w:rsidR="004770C0" w:rsidRPr="00911881">
        <w:rPr>
          <w:rFonts w:ascii="Arial" w:hAnsi="Arial" w:cs="Arial"/>
          <w:lang w:val="pt-BR"/>
        </w:rPr>
        <w:t>) e sub-sistema de comunica</w:t>
      </w:r>
      <w:r w:rsidRPr="00911881">
        <w:rPr>
          <w:rFonts w:ascii="Arial" w:hAnsi="Arial" w:cs="Arial"/>
          <w:lang w:val="pt-BR"/>
        </w:rPr>
        <w:t>ção</w:t>
      </w:r>
      <w:r w:rsidR="004770C0" w:rsidRPr="00911881">
        <w:rPr>
          <w:rFonts w:ascii="Arial" w:hAnsi="Arial" w:cs="Arial"/>
          <w:lang w:val="pt-BR"/>
        </w:rPr>
        <w:t xml:space="preserve"> de dados. </w:t>
      </w:r>
    </w:p>
    <w:p w:rsidR="00E113B1" w:rsidRPr="00911881" w:rsidRDefault="00E113B1" w:rsidP="00911881">
      <w:pPr>
        <w:widowControl/>
        <w:numPr>
          <w:ilvl w:val="0"/>
          <w:numId w:val="2"/>
        </w:numPr>
        <w:tabs>
          <w:tab w:val="left" w:pos="720"/>
        </w:tabs>
        <w:overflowPunct/>
        <w:autoSpaceDE/>
        <w:spacing w:line="276" w:lineRule="auto"/>
        <w:textAlignment w:val="auto"/>
        <w:rPr>
          <w:rFonts w:ascii="Arial" w:hAnsi="Arial" w:cs="Arial"/>
          <w:lang w:val="pt-BR"/>
        </w:rPr>
      </w:pPr>
      <w:r w:rsidRPr="00911881">
        <w:rPr>
          <w:rFonts w:ascii="Arial" w:hAnsi="Arial" w:cs="Arial"/>
          <w:lang w:val="pt-BR"/>
        </w:rPr>
        <w:t xml:space="preserve">Entre Julho de 1984 ate Junho de 1987 trabalhou junto com o fornecedor do EMS - Leeds and </w:t>
      </w:r>
      <w:r w:rsidR="00571747">
        <w:rPr>
          <w:rFonts w:ascii="Arial" w:hAnsi="Arial" w:cs="Arial"/>
          <w:lang w:val="pt-BR"/>
        </w:rPr>
        <w:t>Northrup Systems, Pennsylvania</w:t>
      </w:r>
      <w:r w:rsidRPr="00911881">
        <w:rPr>
          <w:rFonts w:ascii="Arial" w:hAnsi="Arial" w:cs="Arial"/>
          <w:lang w:val="pt-BR"/>
        </w:rPr>
        <w:t>, USA, num projeto conjunto de desenvolvimento, integra</w:t>
      </w:r>
      <w:r w:rsidR="000A41B6" w:rsidRPr="00911881">
        <w:rPr>
          <w:rFonts w:ascii="Arial" w:hAnsi="Arial" w:cs="Arial"/>
          <w:lang w:val="pt-BR"/>
        </w:rPr>
        <w:t>çã</w:t>
      </w:r>
      <w:r w:rsidRPr="00911881">
        <w:rPr>
          <w:rFonts w:ascii="Arial" w:hAnsi="Arial" w:cs="Arial"/>
          <w:lang w:val="pt-BR"/>
        </w:rPr>
        <w:t>o e testes de f</w:t>
      </w:r>
      <w:r w:rsidR="00CD6EAB" w:rsidRPr="00911881">
        <w:rPr>
          <w:rFonts w:ascii="Arial" w:hAnsi="Arial" w:cs="Arial"/>
          <w:color w:val="000000"/>
          <w:lang w:val="pt-BR"/>
        </w:rPr>
        <w:t>á</w:t>
      </w:r>
      <w:r w:rsidRPr="00911881">
        <w:rPr>
          <w:rFonts w:ascii="Arial" w:hAnsi="Arial" w:cs="Arial"/>
          <w:lang w:val="pt-BR"/>
        </w:rPr>
        <w:t>brica de d</w:t>
      </w:r>
      <w:r w:rsidR="00E23765" w:rsidRPr="00911881">
        <w:rPr>
          <w:rFonts w:ascii="Arial" w:hAnsi="Arial" w:cs="Arial"/>
          <w:lang w:val="pt-BR"/>
        </w:rPr>
        <w:t>iversos sub-sistemas</w:t>
      </w:r>
      <w:r w:rsidR="00571747">
        <w:rPr>
          <w:rFonts w:ascii="Arial" w:hAnsi="Arial" w:cs="Arial"/>
          <w:lang w:val="pt-BR"/>
        </w:rPr>
        <w:t xml:space="preserve"> do EMS</w:t>
      </w:r>
    </w:p>
    <w:p w:rsidR="00ED4E92" w:rsidRPr="00911881" w:rsidRDefault="00ED4E92" w:rsidP="00911881">
      <w:pPr>
        <w:widowControl/>
        <w:tabs>
          <w:tab w:val="left" w:pos="720"/>
        </w:tabs>
        <w:overflowPunct/>
        <w:autoSpaceDE/>
        <w:spacing w:line="276" w:lineRule="auto"/>
        <w:ind w:left="360"/>
        <w:textAlignment w:val="auto"/>
        <w:rPr>
          <w:rFonts w:ascii="Arial" w:hAnsi="Arial" w:cs="Arial"/>
          <w:lang w:val="pt-BR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0296"/>
      </w:tblGrid>
      <w:tr w:rsidR="003B7271" w:rsidRPr="00D43ABC" w:rsidTr="007E07C4">
        <w:tc>
          <w:tcPr>
            <w:tcW w:w="5000" w:type="pct"/>
            <w:tcBorders>
              <w:top w:val="nil"/>
              <w:bottom w:val="single" w:sz="4" w:space="0" w:color="auto"/>
            </w:tcBorders>
          </w:tcPr>
          <w:p w:rsidR="003B7271" w:rsidRPr="00D43ABC" w:rsidRDefault="003B7271" w:rsidP="007E07C4">
            <w:pPr>
              <w:snapToGrid w:val="0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911881">
              <w:rPr>
                <w:rFonts w:ascii="Arial" w:hAnsi="Arial" w:cs="Arial"/>
                <w:b/>
                <w:sz w:val="22"/>
                <w:szCs w:val="22"/>
              </w:rPr>
              <w:t>Educa</w:t>
            </w:r>
            <w:proofErr w:type="spellEnd"/>
            <w:r w:rsidRPr="00911881">
              <w:rPr>
                <w:rFonts w:ascii="Arial" w:hAnsi="Arial" w:cs="Arial"/>
                <w:b/>
                <w:color w:val="000000"/>
                <w:sz w:val="22"/>
                <w:szCs w:val="22"/>
                <w:lang w:val="pt-BR"/>
              </w:rPr>
              <w:t>ção</w:t>
            </w:r>
          </w:p>
        </w:tc>
      </w:tr>
    </w:tbl>
    <w:p w:rsidR="003B7271" w:rsidRDefault="003B7271" w:rsidP="003B7271">
      <w:pPr>
        <w:spacing w:line="276" w:lineRule="auto"/>
        <w:jc w:val="both"/>
        <w:rPr>
          <w:rFonts w:ascii="Arial" w:hAnsi="Arial" w:cs="Arial"/>
        </w:rPr>
      </w:pPr>
    </w:p>
    <w:p w:rsidR="003B7271" w:rsidRPr="009C39EC" w:rsidRDefault="003B7271" w:rsidP="003B7271">
      <w:pPr>
        <w:pStyle w:val="ListParagraph"/>
        <w:numPr>
          <w:ilvl w:val="0"/>
          <w:numId w:val="16"/>
        </w:numPr>
        <w:spacing w:line="276" w:lineRule="auto"/>
        <w:ind w:left="360"/>
        <w:rPr>
          <w:rFonts w:ascii="Arial" w:hAnsi="Arial" w:cs="Arial"/>
          <w:lang w:val="pt-BR"/>
        </w:rPr>
      </w:pPr>
      <w:r w:rsidRPr="003B7271">
        <w:rPr>
          <w:rFonts w:ascii="Arial" w:hAnsi="Arial" w:cs="Arial"/>
          <w:b/>
          <w:lang w:val="pt-BR"/>
        </w:rPr>
        <w:t>Pos-Gradua</w:t>
      </w:r>
      <w:r w:rsidRPr="003B7271">
        <w:rPr>
          <w:rFonts w:ascii="Arial" w:hAnsi="Arial" w:cs="Arial"/>
          <w:b/>
          <w:color w:val="000000"/>
          <w:lang w:val="pt-BR"/>
        </w:rPr>
        <w:t>ção</w:t>
      </w:r>
      <w:r w:rsidRPr="003B7271">
        <w:rPr>
          <w:rFonts w:ascii="Arial" w:hAnsi="Arial" w:cs="Arial"/>
          <w:lang w:val="pt-BR"/>
        </w:rPr>
        <w:t>: Ciencia da Computação, Universidade Federal da Paraiba</w:t>
      </w:r>
    </w:p>
    <w:p w:rsidR="00082D7A" w:rsidRPr="003B7271" w:rsidRDefault="00DB3FAB" w:rsidP="003B7271">
      <w:pPr>
        <w:pStyle w:val="ListParagraph"/>
        <w:numPr>
          <w:ilvl w:val="0"/>
          <w:numId w:val="16"/>
        </w:numPr>
        <w:spacing w:line="276" w:lineRule="auto"/>
        <w:ind w:left="360"/>
        <w:rPr>
          <w:rFonts w:ascii="Arial" w:hAnsi="Arial" w:cs="Arial"/>
          <w:lang w:val="pt-BR"/>
        </w:rPr>
      </w:pPr>
      <w:r w:rsidRPr="003B7271">
        <w:rPr>
          <w:rFonts w:ascii="Arial" w:hAnsi="Arial" w:cs="Arial"/>
          <w:b/>
          <w:lang w:val="pt-BR"/>
        </w:rPr>
        <w:t>Gradua</w:t>
      </w:r>
      <w:r w:rsidR="004D1117" w:rsidRPr="003B7271">
        <w:rPr>
          <w:rFonts w:ascii="Arial" w:hAnsi="Arial" w:cs="Arial"/>
          <w:b/>
          <w:color w:val="000000"/>
          <w:lang w:val="pt-BR"/>
        </w:rPr>
        <w:t>ção</w:t>
      </w:r>
      <w:r w:rsidRPr="003B7271">
        <w:rPr>
          <w:rFonts w:ascii="Arial" w:hAnsi="Arial" w:cs="Arial"/>
          <w:lang w:val="pt-BR"/>
        </w:rPr>
        <w:t>:</w:t>
      </w:r>
      <w:r w:rsidR="00082D7A" w:rsidRPr="003B7271">
        <w:rPr>
          <w:rFonts w:ascii="Arial" w:hAnsi="Arial" w:cs="Arial"/>
          <w:lang w:val="pt-BR"/>
        </w:rPr>
        <w:t xml:space="preserve"> </w:t>
      </w:r>
      <w:r w:rsidR="00E23765" w:rsidRPr="003B7271">
        <w:rPr>
          <w:rFonts w:ascii="Arial" w:hAnsi="Arial" w:cs="Arial"/>
          <w:lang w:val="pt-BR"/>
        </w:rPr>
        <w:t>Engenharia Elétrica</w:t>
      </w:r>
      <w:r w:rsidR="00082D7A" w:rsidRPr="003B7271">
        <w:rPr>
          <w:rFonts w:ascii="Arial" w:hAnsi="Arial" w:cs="Arial"/>
          <w:lang w:val="pt-BR"/>
        </w:rPr>
        <w:t xml:space="preserve">, </w:t>
      </w:r>
      <w:r w:rsidR="00E23765" w:rsidRPr="003B7271">
        <w:rPr>
          <w:rFonts w:ascii="Arial" w:hAnsi="Arial" w:cs="Arial"/>
          <w:lang w:val="pt-BR"/>
        </w:rPr>
        <w:t>Universidade Federal da Paraiba</w:t>
      </w:r>
    </w:p>
    <w:p w:rsidR="00082D7A" w:rsidRDefault="00DB3FAB" w:rsidP="003B7271">
      <w:pPr>
        <w:pStyle w:val="ListParagraph"/>
        <w:numPr>
          <w:ilvl w:val="0"/>
          <w:numId w:val="16"/>
        </w:numPr>
        <w:spacing w:line="276" w:lineRule="auto"/>
        <w:ind w:left="360"/>
        <w:rPr>
          <w:rFonts w:ascii="Arial" w:hAnsi="Arial" w:cs="Arial"/>
        </w:rPr>
      </w:pPr>
      <w:proofErr w:type="spellStart"/>
      <w:r w:rsidRPr="003B7271">
        <w:rPr>
          <w:rFonts w:ascii="Arial" w:hAnsi="Arial" w:cs="Arial"/>
          <w:b/>
        </w:rPr>
        <w:t>Linguas</w:t>
      </w:r>
      <w:proofErr w:type="spellEnd"/>
      <w:r w:rsidRPr="003B7271">
        <w:rPr>
          <w:rFonts w:ascii="Arial" w:hAnsi="Arial" w:cs="Arial"/>
        </w:rPr>
        <w:t>:</w:t>
      </w:r>
      <w:r w:rsidR="00082D7A" w:rsidRPr="003B7271">
        <w:rPr>
          <w:rFonts w:ascii="Arial" w:hAnsi="Arial" w:cs="Arial"/>
        </w:rPr>
        <w:t xml:space="preserve"> </w:t>
      </w:r>
      <w:r w:rsidR="00F4064F" w:rsidRPr="003B7271">
        <w:rPr>
          <w:rFonts w:ascii="Arial" w:hAnsi="Arial" w:cs="Arial"/>
        </w:rPr>
        <w:t>Ingles</w:t>
      </w:r>
      <w:r w:rsidRPr="003B7271">
        <w:rPr>
          <w:rFonts w:ascii="Arial" w:hAnsi="Arial" w:cs="Arial"/>
        </w:rPr>
        <w:t xml:space="preserve"> </w:t>
      </w:r>
      <w:proofErr w:type="spellStart"/>
      <w:r w:rsidRPr="003B7271">
        <w:rPr>
          <w:rFonts w:ascii="Arial" w:hAnsi="Arial" w:cs="Arial"/>
        </w:rPr>
        <w:t>fluente</w:t>
      </w:r>
      <w:proofErr w:type="spellEnd"/>
    </w:p>
    <w:p w:rsidR="003B7271" w:rsidRDefault="003B7271" w:rsidP="003B7271">
      <w:pPr>
        <w:spacing w:line="276" w:lineRule="auto"/>
        <w:rPr>
          <w:rFonts w:ascii="Arial" w:hAnsi="Arial" w:cs="Arial"/>
        </w:rPr>
      </w:pPr>
    </w:p>
    <w:p w:rsidR="003B7271" w:rsidRPr="00911881" w:rsidRDefault="003B7271" w:rsidP="003B7271">
      <w:pPr>
        <w:widowControl/>
        <w:tabs>
          <w:tab w:val="left" w:pos="720"/>
        </w:tabs>
        <w:overflowPunct/>
        <w:autoSpaceDE/>
        <w:spacing w:line="276" w:lineRule="auto"/>
        <w:ind w:left="360"/>
        <w:textAlignment w:val="auto"/>
        <w:rPr>
          <w:rFonts w:ascii="Arial" w:hAnsi="Arial" w:cs="Arial"/>
          <w:lang w:val="pt-BR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0296"/>
      </w:tblGrid>
      <w:tr w:rsidR="003B7271" w:rsidRPr="00D43ABC" w:rsidTr="007E07C4">
        <w:tc>
          <w:tcPr>
            <w:tcW w:w="5000" w:type="pct"/>
            <w:tcBorders>
              <w:top w:val="nil"/>
              <w:bottom w:val="single" w:sz="4" w:space="0" w:color="auto"/>
            </w:tcBorders>
          </w:tcPr>
          <w:p w:rsidR="003B7271" w:rsidRPr="00D43ABC" w:rsidRDefault="003B7271" w:rsidP="007E07C4">
            <w:pPr>
              <w:snapToGrid w:val="0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Interesses</w:t>
            </w:r>
            <w:proofErr w:type="spellEnd"/>
          </w:p>
        </w:tc>
      </w:tr>
    </w:tbl>
    <w:p w:rsidR="003B7271" w:rsidRDefault="003B7271" w:rsidP="003B7271">
      <w:pPr>
        <w:spacing w:line="276" w:lineRule="auto"/>
        <w:jc w:val="both"/>
        <w:rPr>
          <w:rFonts w:ascii="Arial" w:hAnsi="Arial" w:cs="Arial"/>
        </w:rPr>
      </w:pPr>
    </w:p>
    <w:p w:rsidR="003B7271" w:rsidRPr="00CA0A74" w:rsidRDefault="003B7271" w:rsidP="00CA0A74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Medita</w:t>
      </w:r>
      <w:proofErr w:type="spellEnd"/>
      <w:r w:rsidR="00732F1F" w:rsidRPr="00911881">
        <w:rPr>
          <w:rFonts w:ascii="Arial" w:hAnsi="Arial" w:cs="Arial"/>
          <w:lang w:val="pt-BR"/>
        </w:rPr>
        <w:t>çã</w:t>
      </w:r>
      <w:r w:rsidR="00CA0A74">
        <w:rPr>
          <w:rFonts w:ascii="Arial" w:hAnsi="Arial" w:cs="Arial"/>
        </w:rPr>
        <w:t>o,</w:t>
      </w:r>
      <w:r>
        <w:rPr>
          <w:rFonts w:ascii="Arial" w:hAnsi="Arial" w:cs="Arial"/>
        </w:rPr>
        <w:t xml:space="preserve"> M</w:t>
      </w:r>
      <w:r w:rsidRPr="00DB1F5F">
        <w:rPr>
          <w:rFonts w:ascii="Arial" w:hAnsi="Arial" w:cs="Arial"/>
          <w:lang w:val="pt-BR"/>
        </w:rPr>
        <w:t>u</w:t>
      </w:r>
      <w:proofErr w:type="spellStart"/>
      <w:r>
        <w:rPr>
          <w:rFonts w:ascii="Arial" w:hAnsi="Arial" w:cs="Arial"/>
        </w:rPr>
        <w:t>sica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Viagens</w:t>
      </w:r>
      <w:proofErr w:type="spellEnd"/>
    </w:p>
    <w:sectPr w:rsidR="003B7271" w:rsidRPr="00CA0A74" w:rsidSect="00D7576C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376" w:rsidRDefault="00D16376">
      <w:r>
        <w:separator/>
      </w:r>
    </w:p>
  </w:endnote>
  <w:endnote w:type="continuationSeparator" w:id="0">
    <w:p w:rsidR="00D16376" w:rsidRDefault="00D16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51F" w:rsidRDefault="00E8151F">
    <w:pPr>
      <w:pStyle w:val="Footer"/>
      <w:pBdr>
        <w:bottom w:val="single" w:sz="4" w:space="1" w:color="000000"/>
      </w:pBdr>
      <w:jc w:val="center"/>
    </w:pPr>
  </w:p>
  <w:p w:rsidR="00D7576C" w:rsidRPr="00D43ABC" w:rsidRDefault="00D7576C" w:rsidP="00D7576C">
    <w:pPr>
      <w:pStyle w:val="Header"/>
      <w:jc w:val="right"/>
      <w:rPr>
        <w:rFonts w:ascii="Arial" w:hAnsi="Arial" w:cs="Arial"/>
        <w:sz w:val="16"/>
        <w:szCs w:val="16"/>
        <w:lang w:val="en-CA"/>
      </w:rPr>
    </w:pPr>
    <w:r w:rsidRPr="00D43ABC">
      <w:rPr>
        <w:rStyle w:val="PageNumber"/>
        <w:rFonts w:ascii="Arial" w:hAnsi="Arial" w:cs="Arial"/>
        <w:sz w:val="16"/>
        <w:szCs w:val="16"/>
      </w:rPr>
      <w:fldChar w:fldCharType="begin"/>
    </w:r>
    <w:r w:rsidRPr="00D43ABC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D43ABC">
      <w:rPr>
        <w:rStyle w:val="PageNumber"/>
        <w:rFonts w:ascii="Arial" w:hAnsi="Arial" w:cs="Arial"/>
        <w:sz w:val="16"/>
        <w:szCs w:val="16"/>
      </w:rPr>
      <w:fldChar w:fldCharType="separate"/>
    </w:r>
    <w:r w:rsidR="0091527B">
      <w:rPr>
        <w:rStyle w:val="PageNumber"/>
        <w:rFonts w:ascii="Arial" w:hAnsi="Arial" w:cs="Arial"/>
        <w:noProof/>
        <w:sz w:val="16"/>
        <w:szCs w:val="16"/>
      </w:rPr>
      <w:t>3</w:t>
    </w:r>
    <w:r w:rsidRPr="00D43ABC">
      <w:rPr>
        <w:rStyle w:val="PageNumber"/>
        <w:rFonts w:ascii="Arial" w:hAnsi="Arial" w:cs="Arial"/>
        <w:sz w:val="16"/>
        <w:szCs w:val="16"/>
      </w:rPr>
      <w:fldChar w:fldCharType="end"/>
    </w:r>
    <w:r w:rsidRPr="00D43ABC">
      <w:rPr>
        <w:rStyle w:val="PageNumber"/>
        <w:rFonts w:ascii="Arial" w:hAnsi="Arial" w:cs="Arial"/>
        <w:sz w:val="16"/>
        <w:szCs w:val="16"/>
      </w:rPr>
      <w:t>/</w:t>
    </w:r>
    <w:r w:rsidRPr="00D43ABC">
      <w:rPr>
        <w:rStyle w:val="PageNumber"/>
        <w:rFonts w:ascii="Arial" w:hAnsi="Arial" w:cs="Arial"/>
        <w:sz w:val="16"/>
        <w:szCs w:val="16"/>
      </w:rPr>
      <w:fldChar w:fldCharType="begin"/>
    </w:r>
    <w:r w:rsidRPr="00D43ABC">
      <w:rPr>
        <w:rStyle w:val="PageNumber"/>
        <w:rFonts w:ascii="Arial" w:hAnsi="Arial" w:cs="Arial"/>
        <w:sz w:val="16"/>
        <w:szCs w:val="16"/>
      </w:rPr>
      <w:instrText xml:space="preserve"> NUMPAGES \*Arabic </w:instrText>
    </w:r>
    <w:r w:rsidRPr="00D43ABC">
      <w:rPr>
        <w:rStyle w:val="PageNumber"/>
        <w:rFonts w:ascii="Arial" w:hAnsi="Arial" w:cs="Arial"/>
        <w:sz w:val="16"/>
        <w:szCs w:val="16"/>
      </w:rPr>
      <w:fldChar w:fldCharType="separate"/>
    </w:r>
    <w:r w:rsidR="0091527B">
      <w:rPr>
        <w:rStyle w:val="PageNumber"/>
        <w:rFonts w:ascii="Arial" w:hAnsi="Arial" w:cs="Arial"/>
        <w:noProof/>
        <w:sz w:val="16"/>
        <w:szCs w:val="16"/>
      </w:rPr>
      <w:t>3</w:t>
    </w:r>
    <w:r w:rsidRPr="00D43ABC">
      <w:rPr>
        <w:rStyle w:val="PageNumber"/>
        <w:rFonts w:ascii="Arial" w:hAnsi="Arial" w:cs="Arial"/>
        <w:sz w:val="16"/>
        <w:szCs w:val="16"/>
      </w:rPr>
      <w:fldChar w:fldCharType="end"/>
    </w:r>
    <w:r w:rsidRPr="00D43ABC">
      <w:rPr>
        <w:rFonts w:ascii="Arial" w:hAnsi="Arial" w:cs="Arial"/>
        <w:sz w:val="16"/>
        <w:szCs w:val="16"/>
        <w:lang w:val="en-CA"/>
      </w:rPr>
      <w:tab/>
    </w:r>
    <w:hyperlink r:id="rId1" w:history="1">
      <w:r w:rsidRPr="00D43ABC">
        <w:rPr>
          <w:rStyle w:val="Hyperlink"/>
          <w:rFonts w:ascii="Arial" w:hAnsi="Arial" w:cs="Arial"/>
          <w:sz w:val="16"/>
          <w:szCs w:val="16"/>
          <w:lang w:val="en-CA"/>
        </w:rPr>
        <w:t>pedro.leite53@gmail.com</w:t>
      </w:r>
    </w:hyperlink>
    <w:r w:rsidRPr="00D43ABC">
      <w:rPr>
        <w:rFonts w:ascii="Arial" w:hAnsi="Arial" w:cs="Arial"/>
        <w:sz w:val="16"/>
        <w:szCs w:val="16"/>
        <w:lang w:val="en-CA"/>
      </w:rPr>
      <w:t xml:space="preserve">       </w:t>
    </w:r>
    <w:r>
      <w:rPr>
        <w:rFonts w:ascii="Arial" w:hAnsi="Arial" w:cs="Arial"/>
        <w:sz w:val="16"/>
        <w:szCs w:val="16"/>
        <w:lang w:val="en-CA"/>
      </w:rPr>
      <w:t xml:space="preserve">                         </w:t>
    </w:r>
    <w:r w:rsidRPr="00D43ABC">
      <w:rPr>
        <w:rFonts w:ascii="Arial" w:hAnsi="Arial" w:cs="Arial"/>
        <w:sz w:val="16"/>
        <w:szCs w:val="16"/>
        <w:lang w:val="en-CA"/>
      </w:rPr>
      <w:t xml:space="preserve">      </w:t>
    </w:r>
    <w:hyperlink r:id="rId2" w:tooltip="View public profile" w:history="1">
      <w:r w:rsidRPr="00D43ABC">
        <w:rPr>
          <w:rStyle w:val="Hyperlink"/>
          <w:rFonts w:ascii="Arial" w:hAnsi="Arial" w:cs="Arial"/>
          <w:color w:val="0073B2"/>
          <w:sz w:val="17"/>
          <w:szCs w:val="17"/>
          <w:bdr w:val="none" w:sz="0" w:space="0" w:color="auto" w:frame="1"/>
          <w:shd w:val="clear" w:color="auto" w:fill="F6F6F6"/>
        </w:rPr>
        <w:t>ca.linkedin.com/in/</w:t>
      </w:r>
      <w:proofErr w:type="spellStart"/>
      <w:r w:rsidRPr="00D43ABC">
        <w:rPr>
          <w:rStyle w:val="Hyperlink"/>
          <w:rFonts w:ascii="Arial" w:hAnsi="Arial" w:cs="Arial"/>
          <w:color w:val="0073B2"/>
          <w:sz w:val="17"/>
          <w:szCs w:val="17"/>
          <w:bdr w:val="none" w:sz="0" w:space="0" w:color="auto" w:frame="1"/>
          <w:shd w:val="clear" w:color="auto" w:fill="F6F6F6"/>
        </w:rPr>
        <w:t>pedroleitepmp</w:t>
      </w:r>
      <w:proofErr w:type="spellEnd"/>
      <w:r w:rsidRPr="00D43ABC">
        <w:rPr>
          <w:rStyle w:val="Hyperlink"/>
          <w:rFonts w:ascii="Arial" w:hAnsi="Arial" w:cs="Arial"/>
          <w:color w:val="0073B2"/>
          <w:sz w:val="17"/>
          <w:szCs w:val="17"/>
          <w:bdr w:val="none" w:sz="0" w:space="0" w:color="auto" w:frame="1"/>
          <w:shd w:val="clear" w:color="auto" w:fill="F6F6F6"/>
        </w:rPr>
        <w:t>/</w:t>
      </w:r>
    </w:hyperlink>
    <w:r w:rsidRPr="00D43ABC">
      <w:rPr>
        <w:rFonts w:ascii="Arial" w:hAnsi="Arial" w:cs="Arial"/>
      </w:rPr>
      <w:t xml:space="preserve">  </w:t>
    </w:r>
    <w:r w:rsidRPr="00D43ABC">
      <w:rPr>
        <w:rFonts w:ascii="Arial" w:hAnsi="Arial" w:cs="Arial"/>
      </w:rPr>
      <w:tab/>
    </w:r>
    <w:r>
      <w:rPr>
        <w:rFonts w:ascii="Arial" w:hAnsi="Arial" w:cs="Arial"/>
      </w:rPr>
      <w:t xml:space="preserve">                         </w:t>
    </w:r>
    <w:r w:rsidR="00506A9E">
      <w:rPr>
        <w:rFonts w:ascii="Arial" w:hAnsi="Arial" w:cs="Arial"/>
        <w:sz w:val="16"/>
        <w:szCs w:val="16"/>
      </w:rPr>
      <w:t>83 3337 7555</w:t>
    </w:r>
  </w:p>
  <w:p w:rsidR="00E8151F" w:rsidRPr="00C02A90" w:rsidRDefault="00E8151F" w:rsidP="00D7576C">
    <w:pPr>
      <w:pStyle w:val="Footer"/>
      <w:jc w:val="center"/>
      <w:rPr>
        <w:rFonts w:ascii="Verdana" w:hAnsi="Verdana"/>
        <w:sz w:val="16"/>
        <w:szCs w:val="16"/>
        <w:lang w:val="en-C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376" w:rsidRDefault="00D16376">
      <w:r>
        <w:separator/>
      </w:r>
    </w:p>
  </w:footnote>
  <w:footnote w:type="continuationSeparator" w:id="0">
    <w:p w:rsidR="00D16376" w:rsidRDefault="00D163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51F" w:rsidRPr="00D467E3" w:rsidRDefault="009F29F0" w:rsidP="00660079">
    <w:pPr>
      <w:pStyle w:val="Header"/>
      <w:jc w:val="center"/>
      <w:rPr>
        <w:rFonts w:ascii="Verdana" w:hAnsi="Verdana"/>
        <w:b/>
        <w:bCs/>
        <w:sz w:val="28"/>
        <w:szCs w:val="28"/>
        <w:lang w:val="pt-BR"/>
      </w:rPr>
    </w:pPr>
    <w:r w:rsidRPr="00D467E3">
      <w:rPr>
        <w:rFonts w:ascii="Verdana" w:hAnsi="Verdana"/>
        <w:b/>
        <w:bCs/>
        <w:sz w:val="28"/>
        <w:szCs w:val="28"/>
        <w:lang w:val="pt-BR"/>
      </w:rPr>
      <w:t>Pedro Leite PMP</w:t>
    </w:r>
    <w:r w:rsidR="002E7F26">
      <w:rPr>
        <w:rFonts w:ascii="Verdana" w:hAnsi="Verdana"/>
        <w:b/>
        <w:bCs/>
        <w:sz w:val="28"/>
        <w:szCs w:val="28"/>
        <w:lang w:val="pt-BR"/>
      </w:rPr>
      <w:t>, CSM</w:t>
    </w:r>
  </w:p>
  <w:p w:rsidR="00ED4E92" w:rsidRPr="00D467E3" w:rsidRDefault="004752A3" w:rsidP="00D7576C">
    <w:pPr>
      <w:pStyle w:val="Header"/>
      <w:jc w:val="center"/>
      <w:rPr>
        <w:rFonts w:ascii="Verdana" w:hAnsi="Verdana"/>
        <w:bCs/>
        <w:sz w:val="18"/>
        <w:szCs w:val="18"/>
        <w:lang w:val="pt-BR"/>
      </w:rPr>
    </w:pPr>
    <w:r>
      <w:rPr>
        <w:rFonts w:ascii="Verdana" w:hAnsi="Verdana"/>
        <w:bCs/>
        <w:sz w:val="18"/>
        <w:szCs w:val="18"/>
        <w:lang w:val="pt-BR"/>
      </w:rPr>
      <w:t>R.Antonio Barbosa de Menezes, 620 apt. 1601 Campina Grande, PB 58.407-673</w:t>
    </w:r>
    <w:r w:rsidR="00660079">
      <w:rPr>
        <w:rFonts w:ascii="Verdana" w:hAnsi="Verdana"/>
        <w:bCs/>
        <w:sz w:val="18"/>
        <w:szCs w:val="18"/>
        <w:lang w:val="pt-BR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9">
    <w:nsid w:val="10780632"/>
    <w:multiLevelType w:val="hybridMultilevel"/>
    <w:tmpl w:val="BAF83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7429C"/>
    <w:multiLevelType w:val="hybridMultilevel"/>
    <w:tmpl w:val="3FA885F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D130C9"/>
    <w:multiLevelType w:val="hybridMultilevel"/>
    <w:tmpl w:val="AAF0306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2AF07E2"/>
    <w:multiLevelType w:val="hybridMultilevel"/>
    <w:tmpl w:val="32045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37524F"/>
    <w:multiLevelType w:val="hybridMultilevel"/>
    <w:tmpl w:val="A90A4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A532479"/>
    <w:multiLevelType w:val="hybridMultilevel"/>
    <w:tmpl w:val="C124091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30B6E21"/>
    <w:multiLevelType w:val="hybridMultilevel"/>
    <w:tmpl w:val="93DCE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FE8676D"/>
    <w:multiLevelType w:val="hybridMultilevel"/>
    <w:tmpl w:val="015A2A34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1"/>
  </w:num>
  <w:num w:numId="11">
    <w:abstractNumId w:val="16"/>
  </w:num>
  <w:num w:numId="12">
    <w:abstractNumId w:val="13"/>
  </w:num>
  <w:num w:numId="13">
    <w:abstractNumId w:val="15"/>
  </w:num>
  <w:num w:numId="14">
    <w:abstractNumId w:val="10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307"/>
    <w:rsid w:val="00005DBB"/>
    <w:rsid w:val="00013372"/>
    <w:rsid w:val="00014563"/>
    <w:rsid w:val="000160E3"/>
    <w:rsid w:val="00016B3F"/>
    <w:rsid w:val="00032E07"/>
    <w:rsid w:val="00032F6A"/>
    <w:rsid w:val="000372FA"/>
    <w:rsid w:val="00037C20"/>
    <w:rsid w:val="000529D4"/>
    <w:rsid w:val="000555D2"/>
    <w:rsid w:val="00070F8E"/>
    <w:rsid w:val="00080704"/>
    <w:rsid w:val="00082D7A"/>
    <w:rsid w:val="000A08A6"/>
    <w:rsid w:val="000A3050"/>
    <w:rsid w:val="000A41B6"/>
    <w:rsid w:val="000A542C"/>
    <w:rsid w:val="000B09A0"/>
    <w:rsid w:val="000B471C"/>
    <w:rsid w:val="000C3029"/>
    <w:rsid w:val="000D1784"/>
    <w:rsid w:val="000D5307"/>
    <w:rsid w:val="000E182A"/>
    <w:rsid w:val="00101129"/>
    <w:rsid w:val="00120634"/>
    <w:rsid w:val="001313BF"/>
    <w:rsid w:val="00136792"/>
    <w:rsid w:val="00162ECB"/>
    <w:rsid w:val="0016554C"/>
    <w:rsid w:val="00167AA9"/>
    <w:rsid w:val="00173DC8"/>
    <w:rsid w:val="00174430"/>
    <w:rsid w:val="001C0399"/>
    <w:rsid w:val="001C7DC3"/>
    <w:rsid w:val="001D3881"/>
    <w:rsid w:val="001E09C5"/>
    <w:rsid w:val="001E17E0"/>
    <w:rsid w:val="001F71C2"/>
    <w:rsid w:val="00200F9E"/>
    <w:rsid w:val="00205506"/>
    <w:rsid w:val="0021482C"/>
    <w:rsid w:val="00215454"/>
    <w:rsid w:val="00223113"/>
    <w:rsid w:val="00254ABB"/>
    <w:rsid w:val="00276835"/>
    <w:rsid w:val="0027725A"/>
    <w:rsid w:val="00282EE6"/>
    <w:rsid w:val="002B0F63"/>
    <w:rsid w:val="002C3A03"/>
    <w:rsid w:val="002E7F26"/>
    <w:rsid w:val="002F5A71"/>
    <w:rsid w:val="00320763"/>
    <w:rsid w:val="003268C1"/>
    <w:rsid w:val="00332C5A"/>
    <w:rsid w:val="00334074"/>
    <w:rsid w:val="00351A36"/>
    <w:rsid w:val="00374E9E"/>
    <w:rsid w:val="0037563B"/>
    <w:rsid w:val="00385FDA"/>
    <w:rsid w:val="003A180C"/>
    <w:rsid w:val="003B0456"/>
    <w:rsid w:val="003B5D10"/>
    <w:rsid w:val="003B7271"/>
    <w:rsid w:val="003C6726"/>
    <w:rsid w:val="003D4F65"/>
    <w:rsid w:val="003D62A4"/>
    <w:rsid w:val="003F3B80"/>
    <w:rsid w:val="00406FF4"/>
    <w:rsid w:val="00407102"/>
    <w:rsid w:val="00414E2E"/>
    <w:rsid w:val="0042782A"/>
    <w:rsid w:val="0043581F"/>
    <w:rsid w:val="00451764"/>
    <w:rsid w:val="00455764"/>
    <w:rsid w:val="004627F8"/>
    <w:rsid w:val="00463F14"/>
    <w:rsid w:val="004752A3"/>
    <w:rsid w:val="004770C0"/>
    <w:rsid w:val="004A1EDE"/>
    <w:rsid w:val="004A2476"/>
    <w:rsid w:val="004C04A3"/>
    <w:rsid w:val="004C2DB6"/>
    <w:rsid w:val="004D1117"/>
    <w:rsid w:val="00506A9E"/>
    <w:rsid w:val="00513AB5"/>
    <w:rsid w:val="00514C1D"/>
    <w:rsid w:val="00521A26"/>
    <w:rsid w:val="005373BE"/>
    <w:rsid w:val="00542301"/>
    <w:rsid w:val="00571747"/>
    <w:rsid w:val="005720EA"/>
    <w:rsid w:val="005754D7"/>
    <w:rsid w:val="0058172C"/>
    <w:rsid w:val="005A3A1F"/>
    <w:rsid w:val="005B1111"/>
    <w:rsid w:val="005B648E"/>
    <w:rsid w:val="005C328D"/>
    <w:rsid w:val="005D6F10"/>
    <w:rsid w:val="005E613C"/>
    <w:rsid w:val="005F245A"/>
    <w:rsid w:val="00605F5D"/>
    <w:rsid w:val="0060779D"/>
    <w:rsid w:val="0061304D"/>
    <w:rsid w:val="00626729"/>
    <w:rsid w:val="006316FA"/>
    <w:rsid w:val="00636DD8"/>
    <w:rsid w:val="00637E04"/>
    <w:rsid w:val="00651E28"/>
    <w:rsid w:val="00660079"/>
    <w:rsid w:val="006647FE"/>
    <w:rsid w:val="00670B3B"/>
    <w:rsid w:val="00675EDB"/>
    <w:rsid w:val="00677080"/>
    <w:rsid w:val="00692E78"/>
    <w:rsid w:val="00697080"/>
    <w:rsid w:val="006C37AD"/>
    <w:rsid w:val="006D105D"/>
    <w:rsid w:val="006E177C"/>
    <w:rsid w:val="006E3BC5"/>
    <w:rsid w:val="006E65ED"/>
    <w:rsid w:val="006F1594"/>
    <w:rsid w:val="006F4461"/>
    <w:rsid w:val="00714A70"/>
    <w:rsid w:val="0072289D"/>
    <w:rsid w:val="0072709A"/>
    <w:rsid w:val="00731263"/>
    <w:rsid w:val="00732F1F"/>
    <w:rsid w:val="007371F0"/>
    <w:rsid w:val="0078116A"/>
    <w:rsid w:val="007B0C96"/>
    <w:rsid w:val="007C6E8A"/>
    <w:rsid w:val="008076D1"/>
    <w:rsid w:val="00811D12"/>
    <w:rsid w:val="008400DD"/>
    <w:rsid w:val="00843168"/>
    <w:rsid w:val="00876FD0"/>
    <w:rsid w:val="00881DE1"/>
    <w:rsid w:val="008878D7"/>
    <w:rsid w:val="00894B2F"/>
    <w:rsid w:val="00894D2C"/>
    <w:rsid w:val="00895F2B"/>
    <w:rsid w:val="008A53BC"/>
    <w:rsid w:val="008D1A59"/>
    <w:rsid w:val="008D20C2"/>
    <w:rsid w:val="008E218D"/>
    <w:rsid w:val="008E23DF"/>
    <w:rsid w:val="008F5415"/>
    <w:rsid w:val="00901056"/>
    <w:rsid w:val="00911881"/>
    <w:rsid w:val="0091527B"/>
    <w:rsid w:val="0091562E"/>
    <w:rsid w:val="00923F4D"/>
    <w:rsid w:val="00925101"/>
    <w:rsid w:val="00931DCC"/>
    <w:rsid w:val="009353A2"/>
    <w:rsid w:val="009537F7"/>
    <w:rsid w:val="00954B79"/>
    <w:rsid w:val="009735BA"/>
    <w:rsid w:val="00974131"/>
    <w:rsid w:val="00983E3E"/>
    <w:rsid w:val="009A5CE4"/>
    <w:rsid w:val="009B6BD8"/>
    <w:rsid w:val="009C39EC"/>
    <w:rsid w:val="009C780E"/>
    <w:rsid w:val="009D20FD"/>
    <w:rsid w:val="009E31DD"/>
    <w:rsid w:val="009F29F0"/>
    <w:rsid w:val="00A036B4"/>
    <w:rsid w:val="00A05D44"/>
    <w:rsid w:val="00A14453"/>
    <w:rsid w:val="00A218DB"/>
    <w:rsid w:val="00A22096"/>
    <w:rsid w:val="00A34C16"/>
    <w:rsid w:val="00A42107"/>
    <w:rsid w:val="00A42ED8"/>
    <w:rsid w:val="00A4344A"/>
    <w:rsid w:val="00A538E2"/>
    <w:rsid w:val="00A575A3"/>
    <w:rsid w:val="00A57CF3"/>
    <w:rsid w:val="00A7076F"/>
    <w:rsid w:val="00A769CF"/>
    <w:rsid w:val="00A842A6"/>
    <w:rsid w:val="00A90CE4"/>
    <w:rsid w:val="00A911AF"/>
    <w:rsid w:val="00A9284F"/>
    <w:rsid w:val="00AC10A9"/>
    <w:rsid w:val="00AC6285"/>
    <w:rsid w:val="00AD47D3"/>
    <w:rsid w:val="00AD52B7"/>
    <w:rsid w:val="00AE622E"/>
    <w:rsid w:val="00AE7038"/>
    <w:rsid w:val="00AF5D60"/>
    <w:rsid w:val="00AF6813"/>
    <w:rsid w:val="00B00E55"/>
    <w:rsid w:val="00B02480"/>
    <w:rsid w:val="00B16978"/>
    <w:rsid w:val="00B405B1"/>
    <w:rsid w:val="00B4592D"/>
    <w:rsid w:val="00B52FB6"/>
    <w:rsid w:val="00B56864"/>
    <w:rsid w:val="00B56AC3"/>
    <w:rsid w:val="00B731EA"/>
    <w:rsid w:val="00B77C88"/>
    <w:rsid w:val="00BA105B"/>
    <w:rsid w:val="00BA2722"/>
    <w:rsid w:val="00BC3368"/>
    <w:rsid w:val="00BC385E"/>
    <w:rsid w:val="00BC585C"/>
    <w:rsid w:val="00BC5EE1"/>
    <w:rsid w:val="00BD28DB"/>
    <w:rsid w:val="00C02A90"/>
    <w:rsid w:val="00C1644B"/>
    <w:rsid w:val="00C247CD"/>
    <w:rsid w:val="00C252D1"/>
    <w:rsid w:val="00C31133"/>
    <w:rsid w:val="00C3708E"/>
    <w:rsid w:val="00C37412"/>
    <w:rsid w:val="00C378DB"/>
    <w:rsid w:val="00C46D53"/>
    <w:rsid w:val="00C5147A"/>
    <w:rsid w:val="00C51A9B"/>
    <w:rsid w:val="00C63038"/>
    <w:rsid w:val="00C64788"/>
    <w:rsid w:val="00C83527"/>
    <w:rsid w:val="00C8510A"/>
    <w:rsid w:val="00CA0A74"/>
    <w:rsid w:val="00CA109C"/>
    <w:rsid w:val="00CA6BBD"/>
    <w:rsid w:val="00CA7300"/>
    <w:rsid w:val="00CB3258"/>
    <w:rsid w:val="00CC47A2"/>
    <w:rsid w:val="00CC4E4A"/>
    <w:rsid w:val="00CC7B18"/>
    <w:rsid w:val="00CD6EAB"/>
    <w:rsid w:val="00CE0024"/>
    <w:rsid w:val="00D06ECF"/>
    <w:rsid w:val="00D16376"/>
    <w:rsid w:val="00D236A7"/>
    <w:rsid w:val="00D247E2"/>
    <w:rsid w:val="00D467E3"/>
    <w:rsid w:val="00D61D81"/>
    <w:rsid w:val="00D7576C"/>
    <w:rsid w:val="00D76193"/>
    <w:rsid w:val="00D9379E"/>
    <w:rsid w:val="00D94F86"/>
    <w:rsid w:val="00DA0C5C"/>
    <w:rsid w:val="00DA4AB8"/>
    <w:rsid w:val="00DB1F5F"/>
    <w:rsid w:val="00DB3FAB"/>
    <w:rsid w:val="00DB43AB"/>
    <w:rsid w:val="00DB4D86"/>
    <w:rsid w:val="00DB75AD"/>
    <w:rsid w:val="00DC2225"/>
    <w:rsid w:val="00DC68E6"/>
    <w:rsid w:val="00DD5C8E"/>
    <w:rsid w:val="00DD71F1"/>
    <w:rsid w:val="00DE217D"/>
    <w:rsid w:val="00DF185A"/>
    <w:rsid w:val="00DF4823"/>
    <w:rsid w:val="00E016E7"/>
    <w:rsid w:val="00E079B1"/>
    <w:rsid w:val="00E113B1"/>
    <w:rsid w:val="00E11C05"/>
    <w:rsid w:val="00E128D2"/>
    <w:rsid w:val="00E23765"/>
    <w:rsid w:val="00E31499"/>
    <w:rsid w:val="00E47823"/>
    <w:rsid w:val="00E57A7F"/>
    <w:rsid w:val="00E62FD5"/>
    <w:rsid w:val="00E644BA"/>
    <w:rsid w:val="00E64DAD"/>
    <w:rsid w:val="00E72044"/>
    <w:rsid w:val="00E74288"/>
    <w:rsid w:val="00E8151F"/>
    <w:rsid w:val="00E83361"/>
    <w:rsid w:val="00EA5B9A"/>
    <w:rsid w:val="00EA7CB7"/>
    <w:rsid w:val="00EB511C"/>
    <w:rsid w:val="00EC0D8C"/>
    <w:rsid w:val="00EC24C7"/>
    <w:rsid w:val="00ED1F04"/>
    <w:rsid w:val="00ED4E92"/>
    <w:rsid w:val="00ED61E2"/>
    <w:rsid w:val="00ED66A3"/>
    <w:rsid w:val="00ED716F"/>
    <w:rsid w:val="00EF1B85"/>
    <w:rsid w:val="00F24ACB"/>
    <w:rsid w:val="00F25C73"/>
    <w:rsid w:val="00F34D16"/>
    <w:rsid w:val="00F4064F"/>
    <w:rsid w:val="00F57DDD"/>
    <w:rsid w:val="00F632E2"/>
    <w:rsid w:val="00F64D5A"/>
    <w:rsid w:val="00F87A58"/>
    <w:rsid w:val="00FD3338"/>
    <w:rsid w:val="00FE1336"/>
    <w:rsid w:val="00FE7BC7"/>
    <w:rsid w:val="00FF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51F"/>
    <w:pPr>
      <w:widowControl w:val="0"/>
      <w:suppressAutoHyphens/>
      <w:overflowPunct w:val="0"/>
      <w:autoSpaceDE w:val="0"/>
      <w:textAlignment w:val="baseline"/>
    </w:pPr>
    <w:rPr>
      <w:lang w:val="en-US" w:eastAsia="ar-SA"/>
    </w:rPr>
  </w:style>
  <w:style w:type="paragraph" w:styleId="Heading1">
    <w:name w:val="heading 1"/>
    <w:basedOn w:val="Normal"/>
    <w:next w:val="Normal"/>
    <w:qFormat/>
    <w:rsid w:val="00E8151F"/>
    <w:pPr>
      <w:keepNext/>
      <w:tabs>
        <w:tab w:val="num" w:pos="0"/>
      </w:tabs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E8151F"/>
    <w:pPr>
      <w:keepNext/>
      <w:tabs>
        <w:tab w:val="num" w:pos="0"/>
        <w:tab w:val="left" w:pos="720"/>
      </w:tabs>
      <w:ind w:left="36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E8151F"/>
    <w:pPr>
      <w:keepNext/>
      <w:tabs>
        <w:tab w:val="num" w:pos="0"/>
      </w:tabs>
      <w:outlineLvl w:val="2"/>
    </w:pPr>
    <w:rPr>
      <w:rFonts w:ascii="Arial" w:hAnsi="Arial" w:cs="Arial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sid w:val="00E8151F"/>
    <w:pPr>
      <w:keepNext/>
      <w:tabs>
        <w:tab w:val="num" w:pos="0"/>
      </w:tabs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E8151F"/>
    <w:pPr>
      <w:keepNext/>
      <w:tabs>
        <w:tab w:val="num" w:pos="0"/>
      </w:tabs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rsid w:val="00E8151F"/>
    <w:pPr>
      <w:keepNext/>
      <w:tabs>
        <w:tab w:val="num" w:pos="0"/>
      </w:tabs>
      <w:outlineLvl w:val="5"/>
    </w:pPr>
    <w:rPr>
      <w:rFonts w:ascii="Verdana" w:hAnsi="Verdana"/>
      <w:b/>
    </w:rPr>
  </w:style>
  <w:style w:type="paragraph" w:styleId="Heading7">
    <w:name w:val="heading 7"/>
    <w:basedOn w:val="Normal"/>
    <w:next w:val="Normal"/>
    <w:qFormat/>
    <w:rsid w:val="00E8151F"/>
    <w:pPr>
      <w:keepNext/>
      <w:tabs>
        <w:tab w:val="num" w:pos="0"/>
      </w:tabs>
      <w:outlineLvl w:val="6"/>
    </w:pPr>
    <w:rPr>
      <w:rFonts w:ascii="Verdana" w:hAnsi="Verdana"/>
      <w:b/>
      <w:sz w:val="24"/>
    </w:rPr>
  </w:style>
  <w:style w:type="paragraph" w:styleId="Heading8">
    <w:name w:val="heading 8"/>
    <w:basedOn w:val="Normal"/>
    <w:next w:val="Normal"/>
    <w:qFormat/>
    <w:rsid w:val="00E8151F"/>
    <w:pPr>
      <w:keepNext/>
      <w:tabs>
        <w:tab w:val="num" w:pos="0"/>
      </w:tabs>
      <w:ind w:left="-108"/>
      <w:outlineLvl w:val="7"/>
    </w:pPr>
    <w:rPr>
      <w:rFonts w:ascii="Verdana" w:hAnsi="Verdana"/>
      <w:b/>
    </w:rPr>
  </w:style>
  <w:style w:type="paragraph" w:styleId="Heading9">
    <w:name w:val="heading 9"/>
    <w:basedOn w:val="Normal"/>
    <w:next w:val="Normal"/>
    <w:qFormat/>
    <w:rsid w:val="00E8151F"/>
    <w:pPr>
      <w:keepNext/>
      <w:tabs>
        <w:tab w:val="left" w:pos="-180"/>
        <w:tab w:val="num" w:pos="0"/>
      </w:tabs>
      <w:ind w:left="-90"/>
      <w:outlineLvl w:val="8"/>
    </w:pPr>
    <w:rPr>
      <w:rFonts w:ascii="Verdana" w:hAnsi="Verdan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E8151F"/>
    <w:rPr>
      <w:rFonts w:ascii="Wingdings" w:hAnsi="Wingdings"/>
    </w:rPr>
  </w:style>
  <w:style w:type="character" w:customStyle="1" w:styleId="WW8Num3z0">
    <w:name w:val="WW8Num3z0"/>
    <w:rsid w:val="00E8151F"/>
    <w:rPr>
      <w:rFonts w:ascii="Wingdings" w:hAnsi="Wingdings"/>
    </w:rPr>
  </w:style>
  <w:style w:type="character" w:customStyle="1" w:styleId="WW8Num4z0">
    <w:name w:val="WW8Num4z0"/>
    <w:rsid w:val="00E8151F"/>
    <w:rPr>
      <w:rFonts w:ascii="Symbol" w:hAnsi="Symbol"/>
    </w:rPr>
  </w:style>
  <w:style w:type="character" w:customStyle="1" w:styleId="WW8Num5z0">
    <w:name w:val="WW8Num5z0"/>
    <w:rsid w:val="00E8151F"/>
    <w:rPr>
      <w:rFonts w:ascii="Wingdings" w:hAnsi="Wingdings"/>
    </w:rPr>
  </w:style>
  <w:style w:type="character" w:customStyle="1" w:styleId="WW8Num6z0">
    <w:name w:val="WW8Num6z0"/>
    <w:rsid w:val="00E8151F"/>
    <w:rPr>
      <w:rFonts w:ascii="Wingdings" w:hAnsi="Wingdings"/>
    </w:rPr>
  </w:style>
  <w:style w:type="character" w:customStyle="1" w:styleId="WW8Num7z0">
    <w:name w:val="WW8Num7z0"/>
    <w:rsid w:val="00E8151F"/>
    <w:rPr>
      <w:rFonts w:ascii="Wingdings" w:hAnsi="Wingdings"/>
    </w:rPr>
  </w:style>
  <w:style w:type="character" w:customStyle="1" w:styleId="WW8Num8z0">
    <w:name w:val="WW8Num8z0"/>
    <w:rsid w:val="00E8151F"/>
    <w:rPr>
      <w:rFonts w:ascii="Symbol" w:hAnsi="Symbol"/>
    </w:rPr>
  </w:style>
  <w:style w:type="character" w:customStyle="1" w:styleId="WW8Num9z0">
    <w:name w:val="WW8Num9z0"/>
    <w:rsid w:val="00E8151F"/>
    <w:rPr>
      <w:rFonts w:ascii="Wingdings" w:hAnsi="Wingdings"/>
    </w:rPr>
  </w:style>
  <w:style w:type="character" w:customStyle="1" w:styleId="Absatz-Standardschriftart">
    <w:name w:val="Absatz-Standardschriftart"/>
    <w:rsid w:val="00E8151F"/>
  </w:style>
  <w:style w:type="character" w:customStyle="1" w:styleId="WW-Absatz-Standardschriftart">
    <w:name w:val="WW-Absatz-Standardschriftart"/>
    <w:rsid w:val="00E8151F"/>
  </w:style>
  <w:style w:type="character" w:customStyle="1" w:styleId="WW8Num10z0">
    <w:name w:val="WW8Num10z0"/>
    <w:rsid w:val="00E8151F"/>
    <w:rPr>
      <w:rFonts w:ascii="Symbol" w:hAnsi="Symbol"/>
    </w:rPr>
  </w:style>
  <w:style w:type="character" w:customStyle="1" w:styleId="WW8Num11z0">
    <w:name w:val="WW8Num11z0"/>
    <w:rsid w:val="00E8151F"/>
    <w:rPr>
      <w:rFonts w:ascii="Wingdings" w:hAnsi="Wingdings"/>
    </w:rPr>
  </w:style>
  <w:style w:type="character" w:customStyle="1" w:styleId="WW8Num12z0">
    <w:name w:val="WW8Num12z0"/>
    <w:rsid w:val="00E8151F"/>
    <w:rPr>
      <w:rFonts w:ascii="Symbol" w:hAnsi="Symbol"/>
    </w:rPr>
  </w:style>
  <w:style w:type="character" w:customStyle="1" w:styleId="WW8Num13z0">
    <w:name w:val="WW8Num13z0"/>
    <w:rsid w:val="00E8151F"/>
    <w:rPr>
      <w:rFonts w:ascii="Wingdings" w:hAnsi="Wingdings"/>
    </w:rPr>
  </w:style>
  <w:style w:type="character" w:customStyle="1" w:styleId="WW8Num13z1">
    <w:name w:val="WW8Num13z1"/>
    <w:rsid w:val="00E8151F"/>
    <w:rPr>
      <w:rFonts w:ascii="Symbol" w:hAnsi="Symbol"/>
    </w:rPr>
  </w:style>
  <w:style w:type="character" w:customStyle="1" w:styleId="WW8Num13z2">
    <w:name w:val="WW8Num13z2"/>
    <w:rsid w:val="00E8151F"/>
    <w:rPr>
      <w:rFonts w:ascii="Wingdings" w:hAnsi="Wingdings"/>
    </w:rPr>
  </w:style>
  <w:style w:type="character" w:customStyle="1" w:styleId="WW8Num14z0">
    <w:name w:val="WW8Num14z0"/>
    <w:rsid w:val="00E8151F"/>
    <w:rPr>
      <w:rFonts w:ascii="Wingdings" w:hAnsi="Wingdings"/>
    </w:rPr>
  </w:style>
  <w:style w:type="character" w:customStyle="1" w:styleId="WW8Num14z1">
    <w:name w:val="WW8Num14z1"/>
    <w:rsid w:val="00E8151F"/>
    <w:rPr>
      <w:rFonts w:ascii="Courier New" w:hAnsi="Courier New"/>
    </w:rPr>
  </w:style>
  <w:style w:type="character" w:customStyle="1" w:styleId="WW8Num14z2">
    <w:name w:val="WW8Num14z2"/>
    <w:rsid w:val="00E8151F"/>
    <w:rPr>
      <w:rFonts w:ascii="Wingdings" w:hAnsi="Wingdings"/>
    </w:rPr>
  </w:style>
  <w:style w:type="character" w:customStyle="1" w:styleId="WW8Num15z0">
    <w:name w:val="WW8Num15z0"/>
    <w:rsid w:val="00E8151F"/>
    <w:rPr>
      <w:rFonts w:ascii="Wingdings" w:hAnsi="Wingdings"/>
    </w:rPr>
  </w:style>
  <w:style w:type="character" w:customStyle="1" w:styleId="WW8Num15z1">
    <w:name w:val="WW8Num15z1"/>
    <w:rsid w:val="00E8151F"/>
    <w:rPr>
      <w:rFonts w:ascii="Courier New" w:hAnsi="Courier New"/>
    </w:rPr>
  </w:style>
  <w:style w:type="character" w:customStyle="1" w:styleId="WW8Num15z2">
    <w:name w:val="WW8Num15z2"/>
    <w:rsid w:val="00E8151F"/>
    <w:rPr>
      <w:rFonts w:ascii="Wingdings" w:hAnsi="Wingdings"/>
    </w:rPr>
  </w:style>
  <w:style w:type="character" w:customStyle="1" w:styleId="WW8Num16z0">
    <w:name w:val="WW8Num16z0"/>
    <w:rsid w:val="00E8151F"/>
    <w:rPr>
      <w:rFonts w:ascii="Wingdings" w:hAnsi="Wingdings"/>
    </w:rPr>
  </w:style>
  <w:style w:type="character" w:customStyle="1" w:styleId="WW8Num16z1">
    <w:name w:val="WW8Num16z1"/>
    <w:rsid w:val="00E8151F"/>
    <w:rPr>
      <w:rFonts w:ascii="Courier New" w:hAnsi="Courier New"/>
    </w:rPr>
  </w:style>
  <w:style w:type="character" w:customStyle="1" w:styleId="WW8Num16z2">
    <w:name w:val="WW8Num16z2"/>
    <w:rsid w:val="00E8151F"/>
    <w:rPr>
      <w:rFonts w:ascii="Wingdings" w:hAnsi="Wingdings"/>
    </w:rPr>
  </w:style>
  <w:style w:type="character" w:customStyle="1" w:styleId="WW8Num17z0">
    <w:name w:val="WW8Num17z0"/>
    <w:rsid w:val="00E8151F"/>
    <w:rPr>
      <w:rFonts w:ascii="Wingdings" w:hAnsi="Wingdings"/>
    </w:rPr>
  </w:style>
  <w:style w:type="character" w:customStyle="1" w:styleId="WW8Num17z1">
    <w:name w:val="WW8Num17z1"/>
    <w:rsid w:val="00E8151F"/>
    <w:rPr>
      <w:rFonts w:ascii="Courier New" w:hAnsi="Courier New"/>
    </w:rPr>
  </w:style>
  <w:style w:type="character" w:customStyle="1" w:styleId="WW8Num17z3">
    <w:name w:val="WW8Num17z3"/>
    <w:rsid w:val="00E8151F"/>
    <w:rPr>
      <w:rFonts w:ascii="Symbol" w:hAnsi="Symbol"/>
    </w:rPr>
  </w:style>
  <w:style w:type="character" w:customStyle="1" w:styleId="WW8Num2z1">
    <w:name w:val="WW8Num2z1"/>
    <w:rsid w:val="00E8151F"/>
    <w:rPr>
      <w:rFonts w:ascii="Courier New" w:hAnsi="Courier New"/>
    </w:rPr>
  </w:style>
  <w:style w:type="character" w:customStyle="1" w:styleId="WW8Num2z3">
    <w:name w:val="WW8Num2z3"/>
    <w:rsid w:val="00E8151F"/>
    <w:rPr>
      <w:rFonts w:ascii="Symbol" w:hAnsi="Symbol"/>
    </w:rPr>
  </w:style>
  <w:style w:type="character" w:customStyle="1" w:styleId="WW8Num3z1">
    <w:name w:val="WW8Num3z1"/>
    <w:rsid w:val="00E8151F"/>
    <w:rPr>
      <w:rFonts w:ascii="Courier New" w:hAnsi="Courier New"/>
    </w:rPr>
  </w:style>
  <w:style w:type="character" w:customStyle="1" w:styleId="WW8Num3z3">
    <w:name w:val="WW8Num3z3"/>
    <w:rsid w:val="00E8151F"/>
    <w:rPr>
      <w:rFonts w:ascii="Symbol" w:hAnsi="Symbol"/>
    </w:rPr>
  </w:style>
  <w:style w:type="character" w:customStyle="1" w:styleId="WW8Num4z1">
    <w:name w:val="WW8Num4z1"/>
    <w:rsid w:val="00E8151F"/>
    <w:rPr>
      <w:rFonts w:ascii="Courier New" w:hAnsi="Courier New"/>
    </w:rPr>
  </w:style>
  <w:style w:type="character" w:customStyle="1" w:styleId="WW8Num4z2">
    <w:name w:val="WW8Num4z2"/>
    <w:rsid w:val="00E8151F"/>
    <w:rPr>
      <w:rFonts w:ascii="Wingdings" w:hAnsi="Wingdings"/>
    </w:rPr>
  </w:style>
  <w:style w:type="character" w:customStyle="1" w:styleId="WW8Num5z1">
    <w:name w:val="WW8Num5z1"/>
    <w:rsid w:val="00E8151F"/>
    <w:rPr>
      <w:rFonts w:ascii="Courier New" w:hAnsi="Courier New" w:cs="Courier New"/>
    </w:rPr>
  </w:style>
  <w:style w:type="character" w:customStyle="1" w:styleId="WW8Num5z3">
    <w:name w:val="WW8Num5z3"/>
    <w:rsid w:val="00E8151F"/>
    <w:rPr>
      <w:rFonts w:ascii="Symbol" w:hAnsi="Symbol"/>
    </w:rPr>
  </w:style>
  <w:style w:type="character" w:customStyle="1" w:styleId="WW8Num6z1">
    <w:name w:val="WW8Num6z1"/>
    <w:rsid w:val="00E8151F"/>
    <w:rPr>
      <w:rFonts w:ascii="Courier New" w:hAnsi="Courier New"/>
    </w:rPr>
  </w:style>
  <w:style w:type="character" w:customStyle="1" w:styleId="WW8Num6z3">
    <w:name w:val="WW8Num6z3"/>
    <w:rsid w:val="00E8151F"/>
    <w:rPr>
      <w:rFonts w:ascii="Symbol" w:hAnsi="Symbol"/>
    </w:rPr>
  </w:style>
  <w:style w:type="character" w:customStyle="1" w:styleId="WW8Num7z1">
    <w:name w:val="WW8Num7z1"/>
    <w:rsid w:val="00E8151F"/>
    <w:rPr>
      <w:rFonts w:ascii="Courier New" w:hAnsi="Courier New"/>
    </w:rPr>
  </w:style>
  <w:style w:type="character" w:customStyle="1" w:styleId="WW8Num7z3">
    <w:name w:val="WW8Num7z3"/>
    <w:rsid w:val="00E8151F"/>
    <w:rPr>
      <w:rFonts w:ascii="Symbol" w:hAnsi="Symbol"/>
    </w:rPr>
  </w:style>
  <w:style w:type="character" w:customStyle="1" w:styleId="WW8Num8z1">
    <w:name w:val="WW8Num8z1"/>
    <w:rsid w:val="00E8151F"/>
    <w:rPr>
      <w:rFonts w:ascii="Courier New" w:hAnsi="Courier New" w:cs="Courier New"/>
    </w:rPr>
  </w:style>
  <w:style w:type="character" w:customStyle="1" w:styleId="WW8Num8z2">
    <w:name w:val="WW8Num8z2"/>
    <w:rsid w:val="00E8151F"/>
    <w:rPr>
      <w:rFonts w:ascii="Wingdings" w:hAnsi="Wingdings"/>
    </w:rPr>
  </w:style>
  <w:style w:type="character" w:customStyle="1" w:styleId="WW8Num9z1">
    <w:name w:val="WW8Num9z1"/>
    <w:rsid w:val="00E8151F"/>
    <w:rPr>
      <w:rFonts w:ascii="Courier New" w:hAnsi="Courier New" w:cs="Courier New"/>
    </w:rPr>
  </w:style>
  <w:style w:type="character" w:customStyle="1" w:styleId="WW8Num9z3">
    <w:name w:val="WW8Num9z3"/>
    <w:rsid w:val="00E8151F"/>
    <w:rPr>
      <w:rFonts w:ascii="Symbol" w:hAnsi="Symbol"/>
    </w:rPr>
  </w:style>
  <w:style w:type="character" w:customStyle="1" w:styleId="WW8Num10z1">
    <w:name w:val="WW8Num10z1"/>
    <w:rsid w:val="00E8151F"/>
    <w:rPr>
      <w:rFonts w:ascii="Courier New" w:hAnsi="Courier New"/>
    </w:rPr>
  </w:style>
  <w:style w:type="character" w:customStyle="1" w:styleId="WW8Num10z2">
    <w:name w:val="WW8Num10z2"/>
    <w:rsid w:val="00E8151F"/>
    <w:rPr>
      <w:rFonts w:ascii="Wingdings" w:hAnsi="Wingdings"/>
    </w:rPr>
  </w:style>
  <w:style w:type="character" w:customStyle="1" w:styleId="WW8Num12z1">
    <w:name w:val="WW8Num12z1"/>
    <w:rsid w:val="00E8151F"/>
    <w:rPr>
      <w:rFonts w:ascii="Courier New" w:hAnsi="Courier New"/>
    </w:rPr>
  </w:style>
  <w:style w:type="character" w:customStyle="1" w:styleId="WW8Num12z2">
    <w:name w:val="WW8Num12z2"/>
    <w:rsid w:val="00E8151F"/>
    <w:rPr>
      <w:rFonts w:ascii="Wingdings" w:hAnsi="Wingdings"/>
    </w:rPr>
  </w:style>
  <w:style w:type="character" w:customStyle="1" w:styleId="WW8Num13z4">
    <w:name w:val="WW8Num13z4"/>
    <w:rsid w:val="00E8151F"/>
    <w:rPr>
      <w:rFonts w:ascii="Courier New" w:hAnsi="Courier New"/>
    </w:rPr>
  </w:style>
  <w:style w:type="character" w:customStyle="1" w:styleId="WW8Num14z3">
    <w:name w:val="WW8Num14z3"/>
    <w:rsid w:val="00E8151F"/>
    <w:rPr>
      <w:rFonts w:ascii="Symbol" w:hAnsi="Symbol"/>
    </w:rPr>
  </w:style>
  <w:style w:type="character" w:customStyle="1" w:styleId="WW8Num15z3">
    <w:name w:val="WW8Num15z3"/>
    <w:rsid w:val="00E8151F"/>
    <w:rPr>
      <w:rFonts w:ascii="Symbol" w:hAnsi="Symbol"/>
    </w:rPr>
  </w:style>
  <w:style w:type="character" w:customStyle="1" w:styleId="WW8Num16z3">
    <w:name w:val="WW8Num16z3"/>
    <w:rsid w:val="00E8151F"/>
    <w:rPr>
      <w:rFonts w:ascii="Symbol" w:hAnsi="Symbol"/>
    </w:rPr>
  </w:style>
  <w:style w:type="character" w:customStyle="1" w:styleId="WW8Num18z0">
    <w:name w:val="WW8Num18z0"/>
    <w:rsid w:val="00E8151F"/>
    <w:rPr>
      <w:rFonts w:ascii="Symbol" w:hAnsi="Symbol"/>
    </w:rPr>
  </w:style>
  <w:style w:type="character" w:customStyle="1" w:styleId="WW8Num18z1">
    <w:name w:val="WW8Num18z1"/>
    <w:rsid w:val="00E8151F"/>
    <w:rPr>
      <w:rFonts w:ascii="Courier New" w:hAnsi="Courier New"/>
    </w:rPr>
  </w:style>
  <w:style w:type="character" w:customStyle="1" w:styleId="WW8Num18z2">
    <w:name w:val="WW8Num18z2"/>
    <w:rsid w:val="00E8151F"/>
    <w:rPr>
      <w:rFonts w:ascii="Wingdings" w:hAnsi="Wingdings"/>
    </w:rPr>
  </w:style>
  <w:style w:type="character" w:customStyle="1" w:styleId="WW8Num19z0">
    <w:name w:val="WW8Num19z0"/>
    <w:rsid w:val="00E8151F"/>
    <w:rPr>
      <w:rFonts w:ascii="Symbol" w:hAnsi="Symbol"/>
    </w:rPr>
  </w:style>
  <w:style w:type="character" w:customStyle="1" w:styleId="WW8Num19z1">
    <w:name w:val="WW8Num19z1"/>
    <w:rsid w:val="00E8151F"/>
    <w:rPr>
      <w:rFonts w:ascii="Courier New" w:hAnsi="Courier New" w:cs="Courier New"/>
    </w:rPr>
  </w:style>
  <w:style w:type="character" w:customStyle="1" w:styleId="WW8Num19z2">
    <w:name w:val="WW8Num19z2"/>
    <w:rsid w:val="00E8151F"/>
    <w:rPr>
      <w:rFonts w:ascii="Wingdings" w:hAnsi="Wingdings"/>
    </w:rPr>
  </w:style>
  <w:style w:type="character" w:customStyle="1" w:styleId="WW8Num20z0">
    <w:name w:val="WW8Num20z0"/>
    <w:rsid w:val="00E8151F"/>
    <w:rPr>
      <w:rFonts w:ascii="Wingdings" w:hAnsi="Wingdings"/>
    </w:rPr>
  </w:style>
  <w:style w:type="character" w:customStyle="1" w:styleId="WW8Num20z1">
    <w:name w:val="WW8Num20z1"/>
    <w:rsid w:val="00E8151F"/>
    <w:rPr>
      <w:rFonts w:ascii="Courier New" w:hAnsi="Courier New"/>
    </w:rPr>
  </w:style>
  <w:style w:type="character" w:customStyle="1" w:styleId="WW8Num20z3">
    <w:name w:val="WW8Num20z3"/>
    <w:rsid w:val="00E8151F"/>
    <w:rPr>
      <w:rFonts w:ascii="Symbol" w:hAnsi="Symbol"/>
    </w:rPr>
  </w:style>
  <w:style w:type="character" w:customStyle="1" w:styleId="WW8Num22z0">
    <w:name w:val="WW8Num22z0"/>
    <w:rsid w:val="00E8151F"/>
    <w:rPr>
      <w:rFonts w:ascii="Wingdings" w:hAnsi="Wingdings"/>
    </w:rPr>
  </w:style>
  <w:style w:type="character" w:customStyle="1" w:styleId="WW8Num22z1">
    <w:name w:val="WW8Num22z1"/>
    <w:rsid w:val="00E8151F"/>
    <w:rPr>
      <w:rFonts w:ascii="Courier New" w:hAnsi="Courier New"/>
    </w:rPr>
  </w:style>
  <w:style w:type="character" w:customStyle="1" w:styleId="WW8Num22z3">
    <w:name w:val="WW8Num22z3"/>
    <w:rsid w:val="00E8151F"/>
    <w:rPr>
      <w:rFonts w:ascii="Symbol" w:hAnsi="Symbol"/>
    </w:rPr>
  </w:style>
  <w:style w:type="character" w:customStyle="1" w:styleId="WW8Num23z0">
    <w:name w:val="WW8Num23z0"/>
    <w:rsid w:val="00E8151F"/>
    <w:rPr>
      <w:rFonts w:ascii="Wingdings" w:hAnsi="Wingdings"/>
    </w:rPr>
  </w:style>
  <w:style w:type="character" w:customStyle="1" w:styleId="WW8Num23z1">
    <w:name w:val="WW8Num23z1"/>
    <w:rsid w:val="00E8151F"/>
    <w:rPr>
      <w:rFonts w:ascii="Courier New" w:hAnsi="Courier New"/>
    </w:rPr>
  </w:style>
  <w:style w:type="character" w:customStyle="1" w:styleId="WW8Num23z3">
    <w:name w:val="WW8Num23z3"/>
    <w:rsid w:val="00E8151F"/>
    <w:rPr>
      <w:rFonts w:ascii="Symbol" w:hAnsi="Symbol"/>
    </w:rPr>
  </w:style>
  <w:style w:type="character" w:customStyle="1" w:styleId="WW8Num24z0">
    <w:name w:val="WW8Num24z0"/>
    <w:rsid w:val="00E8151F"/>
    <w:rPr>
      <w:rFonts w:ascii="Wingdings" w:hAnsi="Wingdings"/>
    </w:rPr>
  </w:style>
  <w:style w:type="character" w:customStyle="1" w:styleId="WW8Num24z1">
    <w:name w:val="WW8Num24z1"/>
    <w:rsid w:val="00E8151F"/>
    <w:rPr>
      <w:rFonts w:ascii="Courier New" w:hAnsi="Courier New"/>
    </w:rPr>
  </w:style>
  <w:style w:type="character" w:customStyle="1" w:styleId="WW8Num24z3">
    <w:name w:val="WW8Num24z3"/>
    <w:rsid w:val="00E8151F"/>
    <w:rPr>
      <w:rFonts w:ascii="Symbol" w:hAnsi="Symbol"/>
    </w:rPr>
  </w:style>
  <w:style w:type="character" w:customStyle="1" w:styleId="WW8Num25z0">
    <w:name w:val="WW8Num25z0"/>
    <w:rsid w:val="00E8151F"/>
    <w:rPr>
      <w:rFonts w:ascii="Wingdings" w:hAnsi="Wingdings"/>
    </w:rPr>
  </w:style>
  <w:style w:type="character" w:customStyle="1" w:styleId="WW8Num25z1">
    <w:name w:val="WW8Num25z1"/>
    <w:rsid w:val="00E8151F"/>
    <w:rPr>
      <w:rFonts w:ascii="Symbol" w:hAnsi="Symbol"/>
    </w:rPr>
  </w:style>
  <w:style w:type="character" w:customStyle="1" w:styleId="WW8Num25z4">
    <w:name w:val="WW8Num25z4"/>
    <w:rsid w:val="00E8151F"/>
    <w:rPr>
      <w:rFonts w:ascii="Courier New" w:hAnsi="Courier New"/>
    </w:rPr>
  </w:style>
  <w:style w:type="character" w:customStyle="1" w:styleId="WW8Num26z0">
    <w:name w:val="WW8Num26z0"/>
    <w:rsid w:val="00E8151F"/>
    <w:rPr>
      <w:rFonts w:ascii="Wingdings" w:hAnsi="Wingdings"/>
    </w:rPr>
  </w:style>
  <w:style w:type="character" w:customStyle="1" w:styleId="WW8Num26z1">
    <w:name w:val="WW8Num26z1"/>
    <w:rsid w:val="00E8151F"/>
    <w:rPr>
      <w:rFonts w:ascii="Courier New" w:hAnsi="Courier New" w:cs="Courier New"/>
    </w:rPr>
  </w:style>
  <w:style w:type="character" w:customStyle="1" w:styleId="WW8Num26z3">
    <w:name w:val="WW8Num26z3"/>
    <w:rsid w:val="00E8151F"/>
    <w:rPr>
      <w:rFonts w:ascii="Symbol" w:hAnsi="Symbol"/>
    </w:rPr>
  </w:style>
  <w:style w:type="character" w:customStyle="1" w:styleId="WW8Num27z0">
    <w:name w:val="WW8Num27z0"/>
    <w:rsid w:val="00E8151F"/>
    <w:rPr>
      <w:rFonts w:ascii="Symbol" w:hAnsi="Symbol"/>
    </w:rPr>
  </w:style>
  <w:style w:type="character" w:customStyle="1" w:styleId="WW8Num27z1">
    <w:name w:val="WW8Num27z1"/>
    <w:rsid w:val="00E8151F"/>
    <w:rPr>
      <w:rFonts w:ascii="Courier New" w:hAnsi="Courier New" w:cs="Courier New"/>
    </w:rPr>
  </w:style>
  <w:style w:type="character" w:customStyle="1" w:styleId="WW8Num27z2">
    <w:name w:val="WW8Num27z2"/>
    <w:rsid w:val="00E8151F"/>
    <w:rPr>
      <w:rFonts w:ascii="Wingdings" w:hAnsi="Wingdings"/>
    </w:rPr>
  </w:style>
  <w:style w:type="character" w:customStyle="1" w:styleId="WW8Num28z0">
    <w:name w:val="WW8Num28z0"/>
    <w:rsid w:val="00E8151F"/>
    <w:rPr>
      <w:rFonts w:ascii="Wingdings" w:hAnsi="Wingdings"/>
    </w:rPr>
  </w:style>
  <w:style w:type="character" w:customStyle="1" w:styleId="WW8Num28z1">
    <w:name w:val="WW8Num28z1"/>
    <w:rsid w:val="00E8151F"/>
    <w:rPr>
      <w:rFonts w:ascii="Courier New" w:hAnsi="Courier New"/>
    </w:rPr>
  </w:style>
  <w:style w:type="character" w:customStyle="1" w:styleId="WW8Num28z3">
    <w:name w:val="WW8Num28z3"/>
    <w:rsid w:val="00E8151F"/>
    <w:rPr>
      <w:rFonts w:ascii="Symbol" w:hAnsi="Symbol"/>
    </w:rPr>
  </w:style>
  <w:style w:type="character" w:customStyle="1" w:styleId="WW8Num29z0">
    <w:name w:val="WW8Num29z0"/>
    <w:rsid w:val="00E8151F"/>
    <w:rPr>
      <w:rFonts w:ascii="Wingdings" w:hAnsi="Wingdings"/>
    </w:rPr>
  </w:style>
  <w:style w:type="character" w:customStyle="1" w:styleId="WW8Num29z1">
    <w:name w:val="WW8Num29z1"/>
    <w:rsid w:val="00E8151F"/>
    <w:rPr>
      <w:rFonts w:ascii="Courier New" w:hAnsi="Courier New"/>
    </w:rPr>
  </w:style>
  <w:style w:type="character" w:customStyle="1" w:styleId="WW8Num29z3">
    <w:name w:val="WW8Num29z3"/>
    <w:rsid w:val="00E8151F"/>
    <w:rPr>
      <w:rFonts w:ascii="Symbol" w:hAnsi="Symbol"/>
    </w:rPr>
  </w:style>
  <w:style w:type="character" w:customStyle="1" w:styleId="WW8Num30z0">
    <w:name w:val="WW8Num30z0"/>
    <w:rsid w:val="00E8151F"/>
    <w:rPr>
      <w:rFonts w:ascii="Symbol" w:hAnsi="Symbol"/>
    </w:rPr>
  </w:style>
  <w:style w:type="character" w:customStyle="1" w:styleId="WW8Num30z1">
    <w:name w:val="WW8Num30z1"/>
    <w:rsid w:val="00E8151F"/>
    <w:rPr>
      <w:rFonts w:ascii="Courier New" w:hAnsi="Courier New"/>
    </w:rPr>
  </w:style>
  <w:style w:type="character" w:customStyle="1" w:styleId="WW8Num30z2">
    <w:name w:val="WW8Num30z2"/>
    <w:rsid w:val="00E8151F"/>
    <w:rPr>
      <w:rFonts w:ascii="Wingdings" w:hAnsi="Wingdings"/>
    </w:rPr>
  </w:style>
  <w:style w:type="character" w:customStyle="1" w:styleId="WW8Num31z0">
    <w:name w:val="WW8Num31z0"/>
    <w:rsid w:val="00E8151F"/>
    <w:rPr>
      <w:rFonts w:ascii="Wingdings" w:hAnsi="Wingdings"/>
    </w:rPr>
  </w:style>
  <w:style w:type="character" w:customStyle="1" w:styleId="WW8Num31z1">
    <w:name w:val="WW8Num31z1"/>
    <w:rsid w:val="00E8151F"/>
    <w:rPr>
      <w:rFonts w:ascii="Courier New" w:hAnsi="Courier New"/>
    </w:rPr>
  </w:style>
  <w:style w:type="character" w:customStyle="1" w:styleId="WW8Num31z3">
    <w:name w:val="WW8Num31z3"/>
    <w:rsid w:val="00E8151F"/>
    <w:rPr>
      <w:rFonts w:ascii="Symbol" w:hAnsi="Symbol"/>
    </w:rPr>
  </w:style>
  <w:style w:type="character" w:customStyle="1" w:styleId="WW8Num32z0">
    <w:name w:val="WW8Num32z0"/>
    <w:rsid w:val="00E8151F"/>
    <w:rPr>
      <w:rFonts w:ascii="Wingdings" w:hAnsi="Wingdings"/>
    </w:rPr>
  </w:style>
  <w:style w:type="character" w:customStyle="1" w:styleId="WW8Num32z1">
    <w:name w:val="WW8Num32z1"/>
    <w:rsid w:val="00E8151F"/>
    <w:rPr>
      <w:rFonts w:ascii="Courier New" w:hAnsi="Courier New"/>
    </w:rPr>
  </w:style>
  <w:style w:type="character" w:customStyle="1" w:styleId="WW8Num32z3">
    <w:name w:val="WW8Num32z3"/>
    <w:rsid w:val="00E8151F"/>
    <w:rPr>
      <w:rFonts w:ascii="Symbol" w:hAnsi="Symbol"/>
    </w:rPr>
  </w:style>
  <w:style w:type="character" w:customStyle="1" w:styleId="WW8Num33z0">
    <w:name w:val="WW8Num33z0"/>
    <w:rsid w:val="00E8151F"/>
    <w:rPr>
      <w:rFonts w:ascii="Symbol" w:hAnsi="Symbol"/>
    </w:rPr>
  </w:style>
  <w:style w:type="character" w:customStyle="1" w:styleId="WW8Num33z1">
    <w:name w:val="WW8Num33z1"/>
    <w:rsid w:val="00E8151F"/>
    <w:rPr>
      <w:rFonts w:ascii="Courier New" w:hAnsi="Courier New" w:cs="Courier New"/>
    </w:rPr>
  </w:style>
  <w:style w:type="character" w:customStyle="1" w:styleId="WW8Num33z2">
    <w:name w:val="WW8Num33z2"/>
    <w:rsid w:val="00E8151F"/>
    <w:rPr>
      <w:rFonts w:ascii="Wingdings" w:hAnsi="Wingdings"/>
    </w:rPr>
  </w:style>
  <w:style w:type="character" w:customStyle="1" w:styleId="WW8Num34z0">
    <w:name w:val="WW8Num34z0"/>
    <w:rsid w:val="00E8151F"/>
    <w:rPr>
      <w:rFonts w:ascii="Wingdings" w:hAnsi="Wingdings"/>
    </w:rPr>
  </w:style>
  <w:style w:type="character" w:customStyle="1" w:styleId="WW8Num34z1">
    <w:name w:val="WW8Num34z1"/>
    <w:rsid w:val="00E8151F"/>
    <w:rPr>
      <w:rFonts w:ascii="Courier New" w:hAnsi="Courier New"/>
    </w:rPr>
  </w:style>
  <w:style w:type="character" w:customStyle="1" w:styleId="WW8Num34z3">
    <w:name w:val="WW8Num34z3"/>
    <w:rsid w:val="00E8151F"/>
    <w:rPr>
      <w:rFonts w:ascii="Symbol" w:hAnsi="Symbol"/>
    </w:rPr>
  </w:style>
  <w:style w:type="character" w:customStyle="1" w:styleId="WW8Num35z0">
    <w:name w:val="WW8Num35z0"/>
    <w:rsid w:val="00E8151F"/>
    <w:rPr>
      <w:rFonts w:ascii="Courier New" w:hAnsi="Courier New" w:cs="Courier New"/>
    </w:rPr>
  </w:style>
  <w:style w:type="character" w:customStyle="1" w:styleId="WW8Num35z2">
    <w:name w:val="WW8Num35z2"/>
    <w:rsid w:val="00E8151F"/>
    <w:rPr>
      <w:rFonts w:ascii="Wingdings" w:hAnsi="Wingdings"/>
    </w:rPr>
  </w:style>
  <w:style w:type="character" w:customStyle="1" w:styleId="WW8Num35z3">
    <w:name w:val="WW8Num35z3"/>
    <w:rsid w:val="00E8151F"/>
    <w:rPr>
      <w:rFonts w:ascii="Symbol" w:hAnsi="Symbol"/>
    </w:rPr>
  </w:style>
  <w:style w:type="character" w:customStyle="1" w:styleId="WW8Num36z0">
    <w:name w:val="WW8Num36z0"/>
    <w:rsid w:val="00E8151F"/>
    <w:rPr>
      <w:rFonts w:ascii="Wingdings" w:hAnsi="Wingdings"/>
    </w:rPr>
  </w:style>
  <w:style w:type="character" w:customStyle="1" w:styleId="WW8Num36z1">
    <w:name w:val="WW8Num36z1"/>
    <w:rsid w:val="00E8151F"/>
    <w:rPr>
      <w:rFonts w:ascii="Courier New" w:hAnsi="Courier New" w:cs="Courier New"/>
    </w:rPr>
  </w:style>
  <w:style w:type="character" w:customStyle="1" w:styleId="WW8Num36z3">
    <w:name w:val="WW8Num36z3"/>
    <w:rsid w:val="00E8151F"/>
    <w:rPr>
      <w:rFonts w:ascii="Symbol" w:hAnsi="Symbol"/>
    </w:rPr>
  </w:style>
  <w:style w:type="character" w:customStyle="1" w:styleId="WW8Num37z0">
    <w:name w:val="WW8Num37z0"/>
    <w:rsid w:val="00E8151F"/>
    <w:rPr>
      <w:rFonts w:ascii="Symbol" w:hAnsi="Symbol"/>
    </w:rPr>
  </w:style>
  <w:style w:type="character" w:customStyle="1" w:styleId="WW8Num37z1">
    <w:name w:val="WW8Num37z1"/>
    <w:rsid w:val="00E8151F"/>
    <w:rPr>
      <w:rFonts w:ascii="Courier New" w:hAnsi="Courier New" w:cs="Courier New"/>
    </w:rPr>
  </w:style>
  <w:style w:type="character" w:customStyle="1" w:styleId="WW8Num37z2">
    <w:name w:val="WW8Num37z2"/>
    <w:rsid w:val="00E8151F"/>
    <w:rPr>
      <w:rFonts w:ascii="Wingdings" w:hAnsi="Wingdings"/>
    </w:rPr>
  </w:style>
  <w:style w:type="character" w:customStyle="1" w:styleId="WW8Num39z0">
    <w:name w:val="WW8Num39z0"/>
    <w:rsid w:val="00E8151F"/>
    <w:rPr>
      <w:rFonts w:ascii="Wingdings" w:hAnsi="Wingdings"/>
    </w:rPr>
  </w:style>
  <w:style w:type="character" w:customStyle="1" w:styleId="WW8Num39z1">
    <w:name w:val="WW8Num39z1"/>
    <w:rsid w:val="00E8151F"/>
    <w:rPr>
      <w:rFonts w:ascii="Courier New" w:hAnsi="Courier New"/>
    </w:rPr>
  </w:style>
  <w:style w:type="character" w:customStyle="1" w:styleId="WW8Num39z3">
    <w:name w:val="WW8Num39z3"/>
    <w:rsid w:val="00E8151F"/>
    <w:rPr>
      <w:rFonts w:ascii="Symbol" w:hAnsi="Symbol"/>
    </w:rPr>
  </w:style>
  <w:style w:type="character" w:customStyle="1" w:styleId="WW8Num40z0">
    <w:name w:val="WW8Num40z0"/>
    <w:rsid w:val="00E8151F"/>
    <w:rPr>
      <w:rFonts w:ascii="Wingdings" w:hAnsi="Wingdings"/>
    </w:rPr>
  </w:style>
  <w:style w:type="character" w:customStyle="1" w:styleId="WW8Num40z1">
    <w:name w:val="WW8Num40z1"/>
    <w:rsid w:val="00E8151F"/>
    <w:rPr>
      <w:rFonts w:ascii="Courier New" w:hAnsi="Courier New"/>
    </w:rPr>
  </w:style>
  <w:style w:type="character" w:customStyle="1" w:styleId="WW8Num40z3">
    <w:name w:val="WW8Num40z3"/>
    <w:rsid w:val="00E8151F"/>
    <w:rPr>
      <w:rFonts w:ascii="Symbol" w:hAnsi="Symbol"/>
    </w:rPr>
  </w:style>
  <w:style w:type="character" w:customStyle="1" w:styleId="WW8Num41z0">
    <w:name w:val="WW8Num41z0"/>
    <w:rsid w:val="00E8151F"/>
    <w:rPr>
      <w:rFonts w:ascii="Wingdings" w:hAnsi="Wingdings"/>
    </w:rPr>
  </w:style>
  <w:style w:type="character" w:customStyle="1" w:styleId="WW8Num41z1">
    <w:name w:val="WW8Num41z1"/>
    <w:rsid w:val="00E8151F"/>
    <w:rPr>
      <w:rFonts w:ascii="Courier New" w:hAnsi="Courier New"/>
    </w:rPr>
  </w:style>
  <w:style w:type="character" w:customStyle="1" w:styleId="WW8Num41z3">
    <w:name w:val="WW8Num41z3"/>
    <w:rsid w:val="00E8151F"/>
    <w:rPr>
      <w:rFonts w:ascii="Symbol" w:hAnsi="Symbol"/>
    </w:rPr>
  </w:style>
  <w:style w:type="character" w:customStyle="1" w:styleId="WW8Num42z0">
    <w:name w:val="WW8Num42z0"/>
    <w:rsid w:val="00E8151F"/>
    <w:rPr>
      <w:rFonts w:ascii="Wingdings" w:hAnsi="Wingdings"/>
    </w:rPr>
  </w:style>
  <w:style w:type="character" w:customStyle="1" w:styleId="WW8Num42z1">
    <w:name w:val="WW8Num42z1"/>
    <w:rsid w:val="00E8151F"/>
    <w:rPr>
      <w:rFonts w:ascii="Courier New" w:hAnsi="Courier New"/>
    </w:rPr>
  </w:style>
  <w:style w:type="character" w:customStyle="1" w:styleId="WW8Num42z3">
    <w:name w:val="WW8Num42z3"/>
    <w:rsid w:val="00E8151F"/>
    <w:rPr>
      <w:rFonts w:ascii="Symbol" w:hAnsi="Symbol"/>
    </w:rPr>
  </w:style>
  <w:style w:type="character" w:customStyle="1" w:styleId="WW8NumSt1z0">
    <w:name w:val="WW8NumSt1z0"/>
    <w:rsid w:val="00E8151F"/>
    <w:rPr>
      <w:rFonts w:ascii="Symbol" w:hAnsi="Symbol"/>
    </w:rPr>
  </w:style>
  <w:style w:type="character" w:customStyle="1" w:styleId="WW-DefaultParagraphFont">
    <w:name w:val="WW-Default Paragraph Font"/>
    <w:rsid w:val="00E8151F"/>
  </w:style>
  <w:style w:type="character" w:styleId="PageNumber">
    <w:name w:val="page number"/>
    <w:basedOn w:val="WW-DefaultParagraphFont"/>
    <w:rsid w:val="00E8151F"/>
  </w:style>
  <w:style w:type="character" w:styleId="Hyperlink">
    <w:name w:val="Hyperlink"/>
    <w:basedOn w:val="DefaultParagraphFont"/>
    <w:rsid w:val="00E8151F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E8151F"/>
  </w:style>
  <w:style w:type="paragraph" w:customStyle="1" w:styleId="Heading">
    <w:name w:val="Heading"/>
    <w:basedOn w:val="Normal"/>
    <w:next w:val="BodyText"/>
    <w:rsid w:val="00E8151F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E8151F"/>
    <w:pPr>
      <w:tabs>
        <w:tab w:val="left" w:pos="360"/>
      </w:tabs>
    </w:pPr>
    <w:rPr>
      <w:i/>
      <w:sz w:val="22"/>
    </w:rPr>
  </w:style>
  <w:style w:type="paragraph" w:styleId="List">
    <w:name w:val="List"/>
    <w:basedOn w:val="BodyText"/>
    <w:rsid w:val="00E8151F"/>
    <w:rPr>
      <w:rFonts w:cs="Tahoma"/>
    </w:rPr>
  </w:style>
  <w:style w:type="paragraph" w:styleId="Caption">
    <w:name w:val="caption"/>
    <w:basedOn w:val="Normal"/>
    <w:qFormat/>
    <w:rsid w:val="00E8151F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E8151F"/>
    <w:pPr>
      <w:suppressLineNumbers/>
    </w:pPr>
    <w:rPr>
      <w:rFonts w:cs="Tahoma"/>
    </w:rPr>
  </w:style>
  <w:style w:type="paragraph" w:styleId="Header">
    <w:name w:val="header"/>
    <w:basedOn w:val="Normal"/>
    <w:rsid w:val="00E815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8151F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BodyText"/>
    <w:qFormat/>
    <w:rsid w:val="00E8151F"/>
    <w:pPr>
      <w:overflowPunct/>
      <w:autoSpaceDE/>
      <w:textAlignment w:val="auto"/>
    </w:pPr>
    <w:rPr>
      <w:b/>
      <w:bCs/>
      <w:sz w:val="24"/>
      <w:szCs w:val="24"/>
    </w:rPr>
  </w:style>
  <w:style w:type="paragraph" w:styleId="BodyTextIndent">
    <w:name w:val="Body Text Indent"/>
    <w:basedOn w:val="Normal"/>
    <w:rsid w:val="00E8151F"/>
    <w:pPr>
      <w:tabs>
        <w:tab w:val="left" w:pos="720"/>
      </w:tabs>
      <w:ind w:left="360" w:hanging="360"/>
    </w:pPr>
    <w:rPr>
      <w:rFonts w:ascii="Verdana" w:hAnsi="Verdana"/>
      <w:sz w:val="18"/>
    </w:rPr>
  </w:style>
  <w:style w:type="paragraph" w:customStyle="1" w:styleId="TableContents">
    <w:name w:val="Table Contents"/>
    <w:basedOn w:val="Normal"/>
    <w:rsid w:val="00E8151F"/>
    <w:pPr>
      <w:suppressLineNumbers/>
    </w:pPr>
  </w:style>
  <w:style w:type="paragraph" w:customStyle="1" w:styleId="TableHeading">
    <w:name w:val="Table Heading"/>
    <w:basedOn w:val="TableContents"/>
    <w:rsid w:val="00E8151F"/>
    <w:pPr>
      <w:jc w:val="center"/>
    </w:pPr>
    <w:rPr>
      <w:b/>
      <w:bCs/>
    </w:rPr>
  </w:style>
  <w:style w:type="paragraph" w:styleId="PlainText">
    <w:name w:val="Plain Text"/>
    <w:basedOn w:val="Normal"/>
    <w:rsid w:val="00E8151F"/>
    <w:pPr>
      <w:widowControl/>
      <w:overflowPunct/>
      <w:autoSpaceDE/>
      <w:textAlignment w:val="auto"/>
    </w:pPr>
    <w:rPr>
      <w:rFonts w:ascii="Courier New" w:hAnsi="Courier New" w:cs="Courier New"/>
    </w:rPr>
  </w:style>
  <w:style w:type="table" w:styleId="TableGrid">
    <w:name w:val="Table Grid"/>
    <w:basedOn w:val="TableNormal"/>
    <w:uiPriority w:val="59"/>
    <w:rsid w:val="009B6BD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E7BC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372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111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51F"/>
    <w:pPr>
      <w:widowControl w:val="0"/>
      <w:suppressAutoHyphens/>
      <w:overflowPunct w:val="0"/>
      <w:autoSpaceDE w:val="0"/>
      <w:textAlignment w:val="baseline"/>
    </w:pPr>
    <w:rPr>
      <w:lang w:val="en-US" w:eastAsia="ar-SA"/>
    </w:rPr>
  </w:style>
  <w:style w:type="paragraph" w:styleId="Heading1">
    <w:name w:val="heading 1"/>
    <w:basedOn w:val="Normal"/>
    <w:next w:val="Normal"/>
    <w:qFormat/>
    <w:rsid w:val="00E8151F"/>
    <w:pPr>
      <w:keepNext/>
      <w:tabs>
        <w:tab w:val="num" w:pos="0"/>
      </w:tabs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E8151F"/>
    <w:pPr>
      <w:keepNext/>
      <w:tabs>
        <w:tab w:val="num" w:pos="0"/>
        <w:tab w:val="left" w:pos="720"/>
      </w:tabs>
      <w:ind w:left="36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E8151F"/>
    <w:pPr>
      <w:keepNext/>
      <w:tabs>
        <w:tab w:val="num" w:pos="0"/>
      </w:tabs>
      <w:outlineLvl w:val="2"/>
    </w:pPr>
    <w:rPr>
      <w:rFonts w:ascii="Arial" w:hAnsi="Arial" w:cs="Arial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sid w:val="00E8151F"/>
    <w:pPr>
      <w:keepNext/>
      <w:tabs>
        <w:tab w:val="num" w:pos="0"/>
      </w:tabs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E8151F"/>
    <w:pPr>
      <w:keepNext/>
      <w:tabs>
        <w:tab w:val="num" w:pos="0"/>
      </w:tabs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rsid w:val="00E8151F"/>
    <w:pPr>
      <w:keepNext/>
      <w:tabs>
        <w:tab w:val="num" w:pos="0"/>
      </w:tabs>
      <w:outlineLvl w:val="5"/>
    </w:pPr>
    <w:rPr>
      <w:rFonts w:ascii="Verdana" w:hAnsi="Verdana"/>
      <w:b/>
    </w:rPr>
  </w:style>
  <w:style w:type="paragraph" w:styleId="Heading7">
    <w:name w:val="heading 7"/>
    <w:basedOn w:val="Normal"/>
    <w:next w:val="Normal"/>
    <w:qFormat/>
    <w:rsid w:val="00E8151F"/>
    <w:pPr>
      <w:keepNext/>
      <w:tabs>
        <w:tab w:val="num" w:pos="0"/>
      </w:tabs>
      <w:outlineLvl w:val="6"/>
    </w:pPr>
    <w:rPr>
      <w:rFonts w:ascii="Verdana" w:hAnsi="Verdana"/>
      <w:b/>
      <w:sz w:val="24"/>
    </w:rPr>
  </w:style>
  <w:style w:type="paragraph" w:styleId="Heading8">
    <w:name w:val="heading 8"/>
    <w:basedOn w:val="Normal"/>
    <w:next w:val="Normal"/>
    <w:qFormat/>
    <w:rsid w:val="00E8151F"/>
    <w:pPr>
      <w:keepNext/>
      <w:tabs>
        <w:tab w:val="num" w:pos="0"/>
      </w:tabs>
      <w:ind w:left="-108"/>
      <w:outlineLvl w:val="7"/>
    </w:pPr>
    <w:rPr>
      <w:rFonts w:ascii="Verdana" w:hAnsi="Verdana"/>
      <w:b/>
    </w:rPr>
  </w:style>
  <w:style w:type="paragraph" w:styleId="Heading9">
    <w:name w:val="heading 9"/>
    <w:basedOn w:val="Normal"/>
    <w:next w:val="Normal"/>
    <w:qFormat/>
    <w:rsid w:val="00E8151F"/>
    <w:pPr>
      <w:keepNext/>
      <w:tabs>
        <w:tab w:val="left" w:pos="-180"/>
        <w:tab w:val="num" w:pos="0"/>
      </w:tabs>
      <w:ind w:left="-90"/>
      <w:outlineLvl w:val="8"/>
    </w:pPr>
    <w:rPr>
      <w:rFonts w:ascii="Verdana" w:hAnsi="Verdan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E8151F"/>
    <w:rPr>
      <w:rFonts w:ascii="Wingdings" w:hAnsi="Wingdings"/>
    </w:rPr>
  </w:style>
  <w:style w:type="character" w:customStyle="1" w:styleId="WW8Num3z0">
    <w:name w:val="WW8Num3z0"/>
    <w:rsid w:val="00E8151F"/>
    <w:rPr>
      <w:rFonts w:ascii="Wingdings" w:hAnsi="Wingdings"/>
    </w:rPr>
  </w:style>
  <w:style w:type="character" w:customStyle="1" w:styleId="WW8Num4z0">
    <w:name w:val="WW8Num4z0"/>
    <w:rsid w:val="00E8151F"/>
    <w:rPr>
      <w:rFonts w:ascii="Symbol" w:hAnsi="Symbol"/>
    </w:rPr>
  </w:style>
  <w:style w:type="character" w:customStyle="1" w:styleId="WW8Num5z0">
    <w:name w:val="WW8Num5z0"/>
    <w:rsid w:val="00E8151F"/>
    <w:rPr>
      <w:rFonts w:ascii="Wingdings" w:hAnsi="Wingdings"/>
    </w:rPr>
  </w:style>
  <w:style w:type="character" w:customStyle="1" w:styleId="WW8Num6z0">
    <w:name w:val="WW8Num6z0"/>
    <w:rsid w:val="00E8151F"/>
    <w:rPr>
      <w:rFonts w:ascii="Wingdings" w:hAnsi="Wingdings"/>
    </w:rPr>
  </w:style>
  <w:style w:type="character" w:customStyle="1" w:styleId="WW8Num7z0">
    <w:name w:val="WW8Num7z0"/>
    <w:rsid w:val="00E8151F"/>
    <w:rPr>
      <w:rFonts w:ascii="Wingdings" w:hAnsi="Wingdings"/>
    </w:rPr>
  </w:style>
  <w:style w:type="character" w:customStyle="1" w:styleId="WW8Num8z0">
    <w:name w:val="WW8Num8z0"/>
    <w:rsid w:val="00E8151F"/>
    <w:rPr>
      <w:rFonts w:ascii="Symbol" w:hAnsi="Symbol"/>
    </w:rPr>
  </w:style>
  <w:style w:type="character" w:customStyle="1" w:styleId="WW8Num9z0">
    <w:name w:val="WW8Num9z0"/>
    <w:rsid w:val="00E8151F"/>
    <w:rPr>
      <w:rFonts w:ascii="Wingdings" w:hAnsi="Wingdings"/>
    </w:rPr>
  </w:style>
  <w:style w:type="character" w:customStyle="1" w:styleId="Absatz-Standardschriftart">
    <w:name w:val="Absatz-Standardschriftart"/>
    <w:rsid w:val="00E8151F"/>
  </w:style>
  <w:style w:type="character" w:customStyle="1" w:styleId="WW-Absatz-Standardschriftart">
    <w:name w:val="WW-Absatz-Standardschriftart"/>
    <w:rsid w:val="00E8151F"/>
  </w:style>
  <w:style w:type="character" w:customStyle="1" w:styleId="WW8Num10z0">
    <w:name w:val="WW8Num10z0"/>
    <w:rsid w:val="00E8151F"/>
    <w:rPr>
      <w:rFonts w:ascii="Symbol" w:hAnsi="Symbol"/>
    </w:rPr>
  </w:style>
  <w:style w:type="character" w:customStyle="1" w:styleId="WW8Num11z0">
    <w:name w:val="WW8Num11z0"/>
    <w:rsid w:val="00E8151F"/>
    <w:rPr>
      <w:rFonts w:ascii="Wingdings" w:hAnsi="Wingdings"/>
    </w:rPr>
  </w:style>
  <w:style w:type="character" w:customStyle="1" w:styleId="WW8Num12z0">
    <w:name w:val="WW8Num12z0"/>
    <w:rsid w:val="00E8151F"/>
    <w:rPr>
      <w:rFonts w:ascii="Symbol" w:hAnsi="Symbol"/>
    </w:rPr>
  </w:style>
  <w:style w:type="character" w:customStyle="1" w:styleId="WW8Num13z0">
    <w:name w:val="WW8Num13z0"/>
    <w:rsid w:val="00E8151F"/>
    <w:rPr>
      <w:rFonts w:ascii="Wingdings" w:hAnsi="Wingdings"/>
    </w:rPr>
  </w:style>
  <w:style w:type="character" w:customStyle="1" w:styleId="WW8Num13z1">
    <w:name w:val="WW8Num13z1"/>
    <w:rsid w:val="00E8151F"/>
    <w:rPr>
      <w:rFonts w:ascii="Symbol" w:hAnsi="Symbol"/>
    </w:rPr>
  </w:style>
  <w:style w:type="character" w:customStyle="1" w:styleId="WW8Num13z2">
    <w:name w:val="WW8Num13z2"/>
    <w:rsid w:val="00E8151F"/>
    <w:rPr>
      <w:rFonts w:ascii="Wingdings" w:hAnsi="Wingdings"/>
    </w:rPr>
  </w:style>
  <w:style w:type="character" w:customStyle="1" w:styleId="WW8Num14z0">
    <w:name w:val="WW8Num14z0"/>
    <w:rsid w:val="00E8151F"/>
    <w:rPr>
      <w:rFonts w:ascii="Wingdings" w:hAnsi="Wingdings"/>
    </w:rPr>
  </w:style>
  <w:style w:type="character" w:customStyle="1" w:styleId="WW8Num14z1">
    <w:name w:val="WW8Num14z1"/>
    <w:rsid w:val="00E8151F"/>
    <w:rPr>
      <w:rFonts w:ascii="Courier New" w:hAnsi="Courier New"/>
    </w:rPr>
  </w:style>
  <w:style w:type="character" w:customStyle="1" w:styleId="WW8Num14z2">
    <w:name w:val="WW8Num14z2"/>
    <w:rsid w:val="00E8151F"/>
    <w:rPr>
      <w:rFonts w:ascii="Wingdings" w:hAnsi="Wingdings"/>
    </w:rPr>
  </w:style>
  <w:style w:type="character" w:customStyle="1" w:styleId="WW8Num15z0">
    <w:name w:val="WW8Num15z0"/>
    <w:rsid w:val="00E8151F"/>
    <w:rPr>
      <w:rFonts w:ascii="Wingdings" w:hAnsi="Wingdings"/>
    </w:rPr>
  </w:style>
  <w:style w:type="character" w:customStyle="1" w:styleId="WW8Num15z1">
    <w:name w:val="WW8Num15z1"/>
    <w:rsid w:val="00E8151F"/>
    <w:rPr>
      <w:rFonts w:ascii="Courier New" w:hAnsi="Courier New"/>
    </w:rPr>
  </w:style>
  <w:style w:type="character" w:customStyle="1" w:styleId="WW8Num15z2">
    <w:name w:val="WW8Num15z2"/>
    <w:rsid w:val="00E8151F"/>
    <w:rPr>
      <w:rFonts w:ascii="Wingdings" w:hAnsi="Wingdings"/>
    </w:rPr>
  </w:style>
  <w:style w:type="character" w:customStyle="1" w:styleId="WW8Num16z0">
    <w:name w:val="WW8Num16z0"/>
    <w:rsid w:val="00E8151F"/>
    <w:rPr>
      <w:rFonts w:ascii="Wingdings" w:hAnsi="Wingdings"/>
    </w:rPr>
  </w:style>
  <w:style w:type="character" w:customStyle="1" w:styleId="WW8Num16z1">
    <w:name w:val="WW8Num16z1"/>
    <w:rsid w:val="00E8151F"/>
    <w:rPr>
      <w:rFonts w:ascii="Courier New" w:hAnsi="Courier New"/>
    </w:rPr>
  </w:style>
  <w:style w:type="character" w:customStyle="1" w:styleId="WW8Num16z2">
    <w:name w:val="WW8Num16z2"/>
    <w:rsid w:val="00E8151F"/>
    <w:rPr>
      <w:rFonts w:ascii="Wingdings" w:hAnsi="Wingdings"/>
    </w:rPr>
  </w:style>
  <w:style w:type="character" w:customStyle="1" w:styleId="WW8Num17z0">
    <w:name w:val="WW8Num17z0"/>
    <w:rsid w:val="00E8151F"/>
    <w:rPr>
      <w:rFonts w:ascii="Wingdings" w:hAnsi="Wingdings"/>
    </w:rPr>
  </w:style>
  <w:style w:type="character" w:customStyle="1" w:styleId="WW8Num17z1">
    <w:name w:val="WW8Num17z1"/>
    <w:rsid w:val="00E8151F"/>
    <w:rPr>
      <w:rFonts w:ascii="Courier New" w:hAnsi="Courier New"/>
    </w:rPr>
  </w:style>
  <w:style w:type="character" w:customStyle="1" w:styleId="WW8Num17z3">
    <w:name w:val="WW8Num17z3"/>
    <w:rsid w:val="00E8151F"/>
    <w:rPr>
      <w:rFonts w:ascii="Symbol" w:hAnsi="Symbol"/>
    </w:rPr>
  </w:style>
  <w:style w:type="character" w:customStyle="1" w:styleId="WW8Num2z1">
    <w:name w:val="WW8Num2z1"/>
    <w:rsid w:val="00E8151F"/>
    <w:rPr>
      <w:rFonts w:ascii="Courier New" w:hAnsi="Courier New"/>
    </w:rPr>
  </w:style>
  <w:style w:type="character" w:customStyle="1" w:styleId="WW8Num2z3">
    <w:name w:val="WW8Num2z3"/>
    <w:rsid w:val="00E8151F"/>
    <w:rPr>
      <w:rFonts w:ascii="Symbol" w:hAnsi="Symbol"/>
    </w:rPr>
  </w:style>
  <w:style w:type="character" w:customStyle="1" w:styleId="WW8Num3z1">
    <w:name w:val="WW8Num3z1"/>
    <w:rsid w:val="00E8151F"/>
    <w:rPr>
      <w:rFonts w:ascii="Courier New" w:hAnsi="Courier New"/>
    </w:rPr>
  </w:style>
  <w:style w:type="character" w:customStyle="1" w:styleId="WW8Num3z3">
    <w:name w:val="WW8Num3z3"/>
    <w:rsid w:val="00E8151F"/>
    <w:rPr>
      <w:rFonts w:ascii="Symbol" w:hAnsi="Symbol"/>
    </w:rPr>
  </w:style>
  <w:style w:type="character" w:customStyle="1" w:styleId="WW8Num4z1">
    <w:name w:val="WW8Num4z1"/>
    <w:rsid w:val="00E8151F"/>
    <w:rPr>
      <w:rFonts w:ascii="Courier New" w:hAnsi="Courier New"/>
    </w:rPr>
  </w:style>
  <w:style w:type="character" w:customStyle="1" w:styleId="WW8Num4z2">
    <w:name w:val="WW8Num4z2"/>
    <w:rsid w:val="00E8151F"/>
    <w:rPr>
      <w:rFonts w:ascii="Wingdings" w:hAnsi="Wingdings"/>
    </w:rPr>
  </w:style>
  <w:style w:type="character" w:customStyle="1" w:styleId="WW8Num5z1">
    <w:name w:val="WW8Num5z1"/>
    <w:rsid w:val="00E8151F"/>
    <w:rPr>
      <w:rFonts w:ascii="Courier New" w:hAnsi="Courier New" w:cs="Courier New"/>
    </w:rPr>
  </w:style>
  <w:style w:type="character" w:customStyle="1" w:styleId="WW8Num5z3">
    <w:name w:val="WW8Num5z3"/>
    <w:rsid w:val="00E8151F"/>
    <w:rPr>
      <w:rFonts w:ascii="Symbol" w:hAnsi="Symbol"/>
    </w:rPr>
  </w:style>
  <w:style w:type="character" w:customStyle="1" w:styleId="WW8Num6z1">
    <w:name w:val="WW8Num6z1"/>
    <w:rsid w:val="00E8151F"/>
    <w:rPr>
      <w:rFonts w:ascii="Courier New" w:hAnsi="Courier New"/>
    </w:rPr>
  </w:style>
  <w:style w:type="character" w:customStyle="1" w:styleId="WW8Num6z3">
    <w:name w:val="WW8Num6z3"/>
    <w:rsid w:val="00E8151F"/>
    <w:rPr>
      <w:rFonts w:ascii="Symbol" w:hAnsi="Symbol"/>
    </w:rPr>
  </w:style>
  <w:style w:type="character" w:customStyle="1" w:styleId="WW8Num7z1">
    <w:name w:val="WW8Num7z1"/>
    <w:rsid w:val="00E8151F"/>
    <w:rPr>
      <w:rFonts w:ascii="Courier New" w:hAnsi="Courier New"/>
    </w:rPr>
  </w:style>
  <w:style w:type="character" w:customStyle="1" w:styleId="WW8Num7z3">
    <w:name w:val="WW8Num7z3"/>
    <w:rsid w:val="00E8151F"/>
    <w:rPr>
      <w:rFonts w:ascii="Symbol" w:hAnsi="Symbol"/>
    </w:rPr>
  </w:style>
  <w:style w:type="character" w:customStyle="1" w:styleId="WW8Num8z1">
    <w:name w:val="WW8Num8z1"/>
    <w:rsid w:val="00E8151F"/>
    <w:rPr>
      <w:rFonts w:ascii="Courier New" w:hAnsi="Courier New" w:cs="Courier New"/>
    </w:rPr>
  </w:style>
  <w:style w:type="character" w:customStyle="1" w:styleId="WW8Num8z2">
    <w:name w:val="WW8Num8z2"/>
    <w:rsid w:val="00E8151F"/>
    <w:rPr>
      <w:rFonts w:ascii="Wingdings" w:hAnsi="Wingdings"/>
    </w:rPr>
  </w:style>
  <w:style w:type="character" w:customStyle="1" w:styleId="WW8Num9z1">
    <w:name w:val="WW8Num9z1"/>
    <w:rsid w:val="00E8151F"/>
    <w:rPr>
      <w:rFonts w:ascii="Courier New" w:hAnsi="Courier New" w:cs="Courier New"/>
    </w:rPr>
  </w:style>
  <w:style w:type="character" w:customStyle="1" w:styleId="WW8Num9z3">
    <w:name w:val="WW8Num9z3"/>
    <w:rsid w:val="00E8151F"/>
    <w:rPr>
      <w:rFonts w:ascii="Symbol" w:hAnsi="Symbol"/>
    </w:rPr>
  </w:style>
  <w:style w:type="character" w:customStyle="1" w:styleId="WW8Num10z1">
    <w:name w:val="WW8Num10z1"/>
    <w:rsid w:val="00E8151F"/>
    <w:rPr>
      <w:rFonts w:ascii="Courier New" w:hAnsi="Courier New"/>
    </w:rPr>
  </w:style>
  <w:style w:type="character" w:customStyle="1" w:styleId="WW8Num10z2">
    <w:name w:val="WW8Num10z2"/>
    <w:rsid w:val="00E8151F"/>
    <w:rPr>
      <w:rFonts w:ascii="Wingdings" w:hAnsi="Wingdings"/>
    </w:rPr>
  </w:style>
  <w:style w:type="character" w:customStyle="1" w:styleId="WW8Num12z1">
    <w:name w:val="WW8Num12z1"/>
    <w:rsid w:val="00E8151F"/>
    <w:rPr>
      <w:rFonts w:ascii="Courier New" w:hAnsi="Courier New"/>
    </w:rPr>
  </w:style>
  <w:style w:type="character" w:customStyle="1" w:styleId="WW8Num12z2">
    <w:name w:val="WW8Num12z2"/>
    <w:rsid w:val="00E8151F"/>
    <w:rPr>
      <w:rFonts w:ascii="Wingdings" w:hAnsi="Wingdings"/>
    </w:rPr>
  </w:style>
  <w:style w:type="character" w:customStyle="1" w:styleId="WW8Num13z4">
    <w:name w:val="WW8Num13z4"/>
    <w:rsid w:val="00E8151F"/>
    <w:rPr>
      <w:rFonts w:ascii="Courier New" w:hAnsi="Courier New"/>
    </w:rPr>
  </w:style>
  <w:style w:type="character" w:customStyle="1" w:styleId="WW8Num14z3">
    <w:name w:val="WW8Num14z3"/>
    <w:rsid w:val="00E8151F"/>
    <w:rPr>
      <w:rFonts w:ascii="Symbol" w:hAnsi="Symbol"/>
    </w:rPr>
  </w:style>
  <w:style w:type="character" w:customStyle="1" w:styleId="WW8Num15z3">
    <w:name w:val="WW8Num15z3"/>
    <w:rsid w:val="00E8151F"/>
    <w:rPr>
      <w:rFonts w:ascii="Symbol" w:hAnsi="Symbol"/>
    </w:rPr>
  </w:style>
  <w:style w:type="character" w:customStyle="1" w:styleId="WW8Num16z3">
    <w:name w:val="WW8Num16z3"/>
    <w:rsid w:val="00E8151F"/>
    <w:rPr>
      <w:rFonts w:ascii="Symbol" w:hAnsi="Symbol"/>
    </w:rPr>
  </w:style>
  <w:style w:type="character" w:customStyle="1" w:styleId="WW8Num18z0">
    <w:name w:val="WW8Num18z0"/>
    <w:rsid w:val="00E8151F"/>
    <w:rPr>
      <w:rFonts w:ascii="Symbol" w:hAnsi="Symbol"/>
    </w:rPr>
  </w:style>
  <w:style w:type="character" w:customStyle="1" w:styleId="WW8Num18z1">
    <w:name w:val="WW8Num18z1"/>
    <w:rsid w:val="00E8151F"/>
    <w:rPr>
      <w:rFonts w:ascii="Courier New" w:hAnsi="Courier New"/>
    </w:rPr>
  </w:style>
  <w:style w:type="character" w:customStyle="1" w:styleId="WW8Num18z2">
    <w:name w:val="WW8Num18z2"/>
    <w:rsid w:val="00E8151F"/>
    <w:rPr>
      <w:rFonts w:ascii="Wingdings" w:hAnsi="Wingdings"/>
    </w:rPr>
  </w:style>
  <w:style w:type="character" w:customStyle="1" w:styleId="WW8Num19z0">
    <w:name w:val="WW8Num19z0"/>
    <w:rsid w:val="00E8151F"/>
    <w:rPr>
      <w:rFonts w:ascii="Symbol" w:hAnsi="Symbol"/>
    </w:rPr>
  </w:style>
  <w:style w:type="character" w:customStyle="1" w:styleId="WW8Num19z1">
    <w:name w:val="WW8Num19z1"/>
    <w:rsid w:val="00E8151F"/>
    <w:rPr>
      <w:rFonts w:ascii="Courier New" w:hAnsi="Courier New" w:cs="Courier New"/>
    </w:rPr>
  </w:style>
  <w:style w:type="character" w:customStyle="1" w:styleId="WW8Num19z2">
    <w:name w:val="WW8Num19z2"/>
    <w:rsid w:val="00E8151F"/>
    <w:rPr>
      <w:rFonts w:ascii="Wingdings" w:hAnsi="Wingdings"/>
    </w:rPr>
  </w:style>
  <w:style w:type="character" w:customStyle="1" w:styleId="WW8Num20z0">
    <w:name w:val="WW8Num20z0"/>
    <w:rsid w:val="00E8151F"/>
    <w:rPr>
      <w:rFonts w:ascii="Wingdings" w:hAnsi="Wingdings"/>
    </w:rPr>
  </w:style>
  <w:style w:type="character" w:customStyle="1" w:styleId="WW8Num20z1">
    <w:name w:val="WW8Num20z1"/>
    <w:rsid w:val="00E8151F"/>
    <w:rPr>
      <w:rFonts w:ascii="Courier New" w:hAnsi="Courier New"/>
    </w:rPr>
  </w:style>
  <w:style w:type="character" w:customStyle="1" w:styleId="WW8Num20z3">
    <w:name w:val="WW8Num20z3"/>
    <w:rsid w:val="00E8151F"/>
    <w:rPr>
      <w:rFonts w:ascii="Symbol" w:hAnsi="Symbol"/>
    </w:rPr>
  </w:style>
  <w:style w:type="character" w:customStyle="1" w:styleId="WW8Num22z0">
    <w:name w:val="WW8Num22z0"/>
    <w:rsid w:val="00E8151F"/>
    <w:rPr>
      <w:rFonts w:ascii="Wingdings" w:hAnsi="Wingdings"/>
    </w:rPr>
  </w:style>
  <w:style w:type="character" w:customStyle="1" w:styleId="WW8Num22z1">
    <w:name w:val="WW8Num22z1"/>
    <w:rsid w:val="00E8151F"/>
    <w:rPr>
      <w:rFonts w:ascii="Courier New" w:hAnsi="Courier New"/>
    </w:rPr>
  </w:style>
  <w:style w:type="character" w:customStyle="1" w:styleId="WW8Num22z3">
    <w:name w:val="WW8Num22z3"/>
    <w:rsid w:val="00E8151F"/>
    <w:rPr>
      <w:rFonts w:ascii="Symbol" w:hAnsi="Symbol"/>
    </w:rPr>
  </w:style>
  <w:style w:type="character" w:customStyle="1" w:styleId="WW8Num23z0">
    <w:name w:val="WW8Num23z0"/>
    <w:rsid w:val="00E8151F"/>
    <w:rPr>
      <w:rFonts w:ascii="Wingdings" w:hAnsi="Wingdings"/>
    </w:rPr>
  </w:style>
  <w:style w:type="character" w:customStyle="1" w:styleId="WW8Num23z1">
    <w:name w:val="WW8Num23z1"/>
    <w:rsid w:val="00E8151F"/>
    <w:rPr>
      <w:rFonts w:ascii="Courier New" w:hAnsi="Courier New"/>
    </w:rPr>
  </w:style>
  <w:style w:type="character" w:customStyle="1" w:styleId="WW8Num23z3">
    <w:name w:val="WW8Num23z3"/>
    <w:rsid w:val="00E8151F"/>
    <w:rPr>
      <w:rFonts w:ascii="Symbol" w:hAnsi="Symbol"/>
    </w:rPr>
  </w:style>
  <w:style w:type="character" w:customStyle="1" w:styleId="WW8Num24z0">
    <w:name w:val="WW8Num24z0"/>
    <w:rsid w:val="00E8151F"/>
    <w:rPr>
      <w:rFonts w:ascii="Wingdings" w:hAnsi="Wingdings"/>
    </w:rPr>
  </w:style>
  <w:style w:type="character" w:customStyle="1" w:styleId="WW8Num24z1">
    <w:name w:val="WW8Num24z1"/>
    <w:rsid w:val="00E8151F"/>
    <w:rPr>
      <w:rFonts w:ascii="Courier New" w:hAnsi="Courier New"/>
    </w:rPr>
  </w:style>
  <w:style w:type="character" w:customStyle="1" w:styleId="WW8Num24z3">
    <w:name w:val="WW8Num24z3"/>
    <w:rsid w:val="00E8151F"/>
    <w:rPr>
      <w:rFonts w:ascii="Symbol" w:hAnsi="Symbol"/>
    </w:rPr>
  </w:style>
  <w:style w:type="character" w:customStyle="1" w:styleId="WW8Num25z0">
    <w:name w:val="WW8Num25z0"/>
    <w:rsid w:val="00E8151F"/>
    <w:rPr>
      <w:rFonts w:ascii="Wingdings" w:hAnsi="Wingdings"/>
    </w:rPr>
  </w:style>
  <w:style w:type="character" w:customStyle="1" w:styleId="WW8Num25z1">
    <w:name w:val="WW8Num25z1"/>
    <w:rsid w:val="00E8151F"/>
    <w:rPr>
      <w:rFonts w:ascii="Symbol" w:hAnsi="Symbol"/>
    </w:rPr>
  </w:style>
  <w:style w:type="character" w:customStyle="1" w:styleId="WW8Num25z4">
    <w:name w:val="WW8Num25z4"/>
    <w:rsid w:val="00E8151F"/>
    <w:rPr>
      <w:rFonts w:ascii="Courier New" w:hAnsi="Courier New"/>
    </w:rPr>
  </w:style>
  <w:style w:type="character" w:customStyle="1" w:styleId="WW8Num26z0">
    <w:name w:val="WW8Num26z0"/>
    <w:rsid w:val="00E8151F"/>
    <w:rPr>
      <w:rFonts w:ascii="Wingdings" w:hAnsi="Wingdings"/>
    </w:rPr>
  </w:style>
  <w:style w:type="character" w:customStyle="1" w:styleId="WW8Num26z1">
    <w:name w:val="WW8Num26z1"/>
    <w:rsid w:val="00E8151F"/>
    <w:rPr>
      <w:rFonts w:ascii="Courier New" w:hAnsi="Courier New" w:cs="Courier New"/>
    </w:rPr>
  </w:style>
  <w:style w:type="character" w:customStyle="1" w:styleId="WW8Num26z3">
    <w:name w:val="WW8Num26z3"/>
    <w:rsid w:val="00E8151F"/>
    <w:rPr>
      <w:rFonts w:ascii="Symbol" w:hAnsi="Symbol"/>
    </w:rPr>
  </w:style>
  <w:style w:type="character" w:customStyle="1" w:styleId="WW8Num27z0">
    <w:name w:val="WW8Num27z0"/>
    <w:rsid w:val="00E8151F"/>
    <w:rPr>
      <w:rFonts w:ascii="Symbol" w:hAnsi="Symbol"/>
    </w:rPr>
  </w:style>
  <w:style w:type="character" w:customStyle="1" w:styleId="WW8Num27z1">
    <w:name w:val="WW8Num27z1"/>
    <w:rsid w:val="00E8151F"/>
    <w:rPr>
      <w:rFonts w:ascii="Courier New" w:hAnsi="Courier New" w:cs="Courier New"/>
    </w:rPr>
  </w:style>
  <w:style w:type="character" w:customStyle="1" w:styleId="WW8Num27z2">
    <w:name w:val="WW8Num27z2"/>
    <w:rsid w:val="00E8151F"/>
    <w:rPr>
      <w:rFonts w:ascii="Wingdings" w:hAnsi="Wingdings"/>
    </w:rPr>
  </w:style>
  <w:style w:type="character" w:customStyle="1" w:styleId="WW8Num28z0">
    <w:name w:val="WW8Num28z0"/>
    <w:rsid w:val="00E8151F"/>
    <w:rPr>
      <w:rFonts w:ascii="Wingdings" w:hAnsi="Wingdings"/>
    </w:rPr>
  </w:style>
  <w:style w:type="character" w:customStyle="1" w:styleId="WW8Num28z1">
    <w:name w:val="WW8Num28z1"/>
    <w:rsid w:val="00E8151F"/>
    <w:rPr>
      <w:rFonts w:ascii="Courier New" w:hAnsi="Courier New"/>
    </w:rPr>
  </w:style>
  <w:style w:type="character" w:customStyle="1" w:styleId="WW8Num28z3">
    <w:name w:val="WW8Num28z3"/>
    <w:rsid w:val="00E8151F"/>
    <w:rPr>
      <w:rFonts w:ascii="Symbol" w:hAnsi="Symbol"/>
    </w:rPr>
  </w:style>
  <w:style w:type="character" w:customStyle="1" w:styleId="WW8Num29z0">
    <w:name w:val="WW8Num29z0"/>
    <w:rsid w:val="00E8151F"/>
    <w:rPr>
      <w:rFonts w:ascii="Wingdings" w:hAnsi="Wingdings"/>
    </w:rPr>
  </w:style>
  <w:style w:type="character" w:customStyle="1" w:styleId="WW8Num29z1">
    <w:name w:val="WW8Num29z1"/>
    <w:rsid w:val="00E8151F"/>
    <w:rPr>
      <w:rFonts w:ascii="Courier New" w:hAnsi="Courier New"/>
    </w:rPr>
  </w:style>
  <w:style w:type="character" w:customStyle="1" w:styleId="WW8Num29z3">
    <w:name w:val="WW8Num29z3"/>
    <w:rsid w:val="00E8151F"/>
    <w:rPr>
      <w:rFonts w:ascii="Symbol" w:hAnsi="Symbol"/>
    </w:rPr>
  </w:style>
  <w:style w:type="character" w:customStyle="1" w:styleId="WW8Num30z0">
    <w:name w:val="WW8Num30z0"/>
    <w:rsid w:val="00E8151F"/>
    <w:rPr>
      <w:rFonts w:ascii="Symbol" w:hAnsi="Symbol"/>
    </w:rPr>
  </w:style>
  <w:style w:type="character" w:customStyle="1" w:styleId="WW8Num30z1">
    <w:name w:val="WW8Num30z1"/>
    <w:rsid w:val="00E8151F"/>
    <w:rPr>
      <w:rFonts w:ascii="Courier New" w:hAnsi="Courier New"/>
    </w:rPr>
  </w:style>
  <w:style w:type="character" w:customStyle="1" w:styleId="WW8Num30z2">
    <w:name w:val="WW8Num30z2"/>
    <w:rsid w:val="00E8151F"/>
    <w:rPr>
      <w:rFonts w:ascii="Wingdings" w:hAnsi="Wingdings"/>
    </w:rPr>
  </w:style>
  <w:style w:type="character" w:customStyle="1" w:styleId="WW8Num31z0">
    <w:name w:val="WW8Num31z0"/>
    <w:rsid w:val="00E8151F"/>
    <w:rPr>
      <w:rFonts w:ascii="Wingdings" w:hAnsi="Wingdings"/>
    </w:rPr>
  </w:style>
  <w:style w:type="character" w:customStyle="1" w:styleId="WW8Num31z1">
    <w:name w:val="WW8Num31z1"/>
    <w:rsid w:val="00E8151F"/>
    <w:rPr>
      <w:rFonts w:ascii="Courier New" w:hAnsi="Courier New"/>
    </w:rPr>
  </w:style>
  <w:style w:type="character" w:customStyle="1" w:styleId="WW8Num31z3">
    <w:name w:val="WW8Num31z3"/>
    <w:rsid w:val="00E8151F"/>
    <w:rPr>
      <w:rFonts w:ascii="Symbol" w:hAnsi="Symbol"/>
    </w:rPr>
  </w:style>
  <w:style w:type="character" w:customStyle="1" w:styleId="WW8Num32z0">
    <w:name w:val="WW8Num32z0"/>
    <w:rsid w:val="00E8151F"/>
    <w:rPr>
      <w:rFonts w:ascii="Wingdings" w:hAnsi="Wingdings"/>
    </w:rPr>
  </w:style>
  <w:style w:type="character" w:customStyle="1" w:styleId="WW8Num32z1">
    <w:name w:val="WW8Num32z1"/>
    <w:rsid w:val="00E8151F"/>
    <w:rPr>
      <w:rFonts w:ascii="Courier New" w:hAnsi="Courier New"/>
    </w:rPr>
  </w:style>
  <w:style w:type="character" w:customStyle="1" w:styleId="WW8Num32z3">
    <w:name w:val="WW8Num32z3"/>
    <w:rsid w:val="00E8151F"/>
    <w:rPr>
      <w:rFonts w:ascii="Symbol" w:hAnsi="Symbol"/>
    </w:rPr>
  </w:style>
  <w:style w:type="character" w:customStyle="1" w:styleId="WW8Num33z0">
    <w:name w:val="WW8Num33z0"/>
    <w:rsid w:val="00E8151F"/>
    <w:rPr>
      <w:rFonts w:ascii="Symbol" w:hAnsi="Symbol"/>
    </w:rPr>
  </w:style>
  <w:style w:type="character" w:customStyle="1" w:styleId="WW8Num33z1">
    <w:name w:val="WW8Num33z1"/>
    <w:rsid w:val="00E8151F"/>
    <w:rPr>
      <w:rFonts w:ascii="Courier New" w:hAnsi="Courier New" w:cs="Courier New"/>
    </w:rPr>
  </w:style>
  <w:style w:type="character" w:customStyle="1" w:styleId="WW8Num33z2">
    <w:name w:val="WW8Num33z2"/>
    <w:rsid w:val="00E8151F"/>
    <w:rPr>
      <w:rFonts w:ascii="Wingdings" w:hAnsi="Wingdings"/>
    </w:rPr>
  </w:style>
  <w:style w:type="character" w:customStyle="1" w:styleId="WW8Num34z0">
    <w:name w:val="WW8Num34z0"/>
    <w:rsid w:val="00E8151F"/>
    <w:rPr>
      <w:rFonts w:ascii="Wingdings" w:hAnsi="Wingdings"/>
    </w:rPr>
  </w:style>
  <w:style w:type="character" w:customStyle="1" w:styleId="WW8Num34z1">
    <w:name w:val="WW8Num34z1"/>
    <w:rsid w:val="00E8151F"/>
    <w:rPr>
      <w:rFonts w:ascii="Courier New" w:hAnsi="Courier New"/>
    </w:rPr>
  </w:style>
  <w:style w:type="character" w:customStyle="1" w:styleId="WW8Num34z3">
    <w:name w:val="WW8Num34z3"/>
    <w:rsid w:val="00E8151F"/>
    <w:rPr>
      <w:rFonts w:ascii="Symbol" w:hAnsi="Symbol"/>
    </w:rPr>
  </w:style>
  <w:style w:type="character" w:customStyle="1" w:styleId="WW8Num35z0">
    <w:name w:val="WW8Num35z0"/>
    <w:rsid w:val="00E8151F"/>
    <w:rPr>
      <w:rFonts w:ascii="Courier New" w:hAnsi="Courier New" w:cs="Courier New"/>
    </w:rPr>
  </w:style>
  <w:style w:type="character" w:customStyle="1" w:styleId="WW8Num35z2">
    <w:name w:val="WW8Num35z2"/>
    <w:rsid w:val="00E8151F"/>
    <w:rPr>
      <w:rFonts w:ascii="Wingdings" w:hAnsi="Wingdings"/>
    </w:rPr>
  </w:style>
  <w:style w:type="character" w:customStyle="1" w:styleId="WW8Num35z3">
    <w:name w:val="WW8Num35z3"/>
    <w:rsid w:val="00E8151F"/>
    <w:rPr>
      <w:rFonts w:ascii="Symbol" w:hAnsi="Symbol"/>
    </w:rPr>
  </w:style>
  <w:style w:type="character" w:customStyle="1" w:styleId="WW8Num36z0">
    <w:name w:val="WW8Num36z0"/>
    <w:rsid w:val="00E8151F"/>
    <w:rPr>
      <w:rFonts w:ascii="Wingdings" w:hAnsi="Wingdings"/>
    </w:rPr>
  </w:style>
  <w:style w:type="character" w:customStyle="1" w:styleId="WW8Num36z1">
    <w:name w:val="WW8Num36z1"/>
    <w:rsid w:val="00E8151F"/>
    <w:rPr>
      <w:rFonts w:ascii="Courier New" w:hAnsi="Courier New" w:cs="Courier New"/>
    </w:rPr>
  </w:style>
  <w:style w:type="character" w:customStyle="1" w:styleId="WW8Num36z3">
    <w:name w:val="WW8Num36z3"/>
    <w:rsid w:val="00E8151F"/>
    <w:rPr>
      <w:rFonts w:ascii="Symbol" w:hAnsi="Symbol"/>
    </w:rPr>
  </w:style>
  <w:style w:type="character" w:customStyle="1" w:styleId="WW8Num37z0">
    <w:name w:val="WW8Num37z0"/>
    <w:rsid w:val="00E8151F"/>
    <w:rPr>
      <w:rFonts w:ascii="Symbol" w:hAnsi="Symbol"/>
    </w:rPr>
  </w:style>
  <w:style w:type="character" w:customStyle="1" w:styleId="WW8Num37z1">
    <w:name w:val="WW8Num37z1"/>
    <w:rsid w:val="00E8151F"/>
    <w:rPr>
      <w:rFonts w:ascii="Courier New" w:hAnsi="Courier New" w:cs="Courier New"/>
    </w:rPr>
  </w:style>
  <w:style w:type="character" w:customStyle="1" w:styleId="WW8Num37z2">
    <w:name w:val="WW8Num37z2"/>
    <w:rsid w:val="00E8151F"/>
    <w:rPr>
      <w:rFonts w:ascii="Wingdings" w:hAnsi="Wingdings"/>
    </w:rPr>
  </w:style>
  <w:style w:type="character" w:customStyle="1" w:styleId="WW8Num39z0">
    <w:name w:val="WW8Num39z0"/>
    <w:rsid w:val="00E8151F"/>
    <w:rPr>
      <w:rFonts w:ascii="Wingdings" w:hAnsi="Wingdings"/>
    </w:rPr>
  </w:style>
  <w:style w:type="character" w:customStyle="1" w:styleId="WW8Num39z1">
    <w:name w:val="WW8Num39z1"/>
    <w:rsid w:val="00E8151F"/>
    <w:rPr>
      <w:rFonts w:ascii="Courier New" w:hAnsi="Courier New"/>
    </w:rPr>
  </w:style>
  <w:style w:type="character" w:customStyle="1" w:styleId="WW8Num39z3">
    <w:name w:val="WW8Num39z3"/>
    <w:rsid w:val="00E8151F"/>
    <w:rPr>
      <w:rFonts w:ascii="Symbol" w:hAnsi="Symbol"/>
    </w:rPr>
  </w:style>
  <w:style w:type="character" w:customStyle="1" w:styleId="WW8Num40z0">
    <w:name w:val="WW8Num40z0"/>
    <w:rsid w:val="00E8151F"/>
    <w:rPr>
      <w:rFonts w:ascii="Wingdings" w:hAnsi="Wingdings"/>
    </w:rPr>
  </w:style>
  <w:style w:type="character" w:customStyle="1" w:styleId="WW8Num40z1">
    <w:name w:val="WW8Num40z1"/>
    <w:rsid w:val="00E8151F"/>
    <w:rPr>
      <w:rFonts w:ascii="Courier New" w:hAnsi="Courier New"/>
    </w:rPr>
  </w:style>
  <w:style w:type="character" w:customStyle="1" w:styleId="WW8Num40z3">
    <w:name w:val="WW8Num40z3"/>
    <w:rsid w:val="00E8151F"/>
    <w:rPr>
      <w:rFonts w:ascii="Symbol" w:hAnsi="Symbol"/>
    </w:rPr>
  </w:style>
  <w:style w:type="character" w:customStyle="1" w:styleId="WW8Num41z0">
    <w:name w:val="WW8Num41z0"/>
    <w:rsid w:val="00E8151F"/>
    <w:rPr>
      <w:rFonts w:ascii="Wingdings" w:hAnsi="Wingdings"/>
    </w:rPr>
  </w:style>
  <w:style w:type="character" w:customStyle="1" w:styleId="WW8Num41z1">
    <w:name w:val="WW8Num41z1"/>
    <w:rsid w:val="00E8151F"/>
    <w:rPr>
      <w:rFonts w:ascii="Courier New" w:hAnsi="Courier New"/>
    </w:rPr>
  </w:style>
  <w:style w:type="character" w:customStyle="1" w:styleId="WW8Num41z3">
    <w:name w:val="WW8Num41z3"/>
    <w:rsid w:val="00E8151F"/>
    <w:rPr>
      <w:rFonts w:ascii="Symbol" w:hAnsi="Symbol"/>
    </w:rPr>
  </w:style>
  <w:style w:type="character" w:customStyle="1" w:styleId="WW8Num42z0">
    <w:name w:val="WW8Num42z0"/>
    <w:rsid w:val="00E8151F"/>
    <w:rPr>
      <w:rFonts w:ascii="Wingdings" w:hAnsi="Wingdings"/>
    </w:rPr>
  </w:style>
  <w:style w:type="character" w:customStyle="1" w:styleId="WW8Num42z1">
    <w:name w:val="WW8Num42z1"/>
    <w:rsid w:val="00E8151F"/>
    <w:rPr>
      <w:rFonts w:ascii="Courier New" w:hAnsi="Courier New"/>
    </w:rPr>
  </w:style>
  <w:style w:type="character" w:customStyle="1" w:styleId="WW8Num42z3">
    <w:name w:val="WW8Num42z3"/>
    <w:rsid w:val="00E8151F"/>
    <w:rPr>
      <w:rFonts w:ascii="Symbol" w:hAnsi="Symbol"/>
    </w:rPr>
  </w:style>
  <w:style w:type="character" w:customStyle="1" w:styleId="WW8NumSt1z0">
    <w:name w:val="WW8NumSt1z0"/>
    <w:rsid w:val="00E8151F"/>
    <w:rPr>
      <w:rFonts w:ascii="Symbol" w:hAnsi="Symbol"/>
    </w:rPr>
  </w:style>
  <w:style w:type="character" w:customStyle="1" w:styleId="WW-DefaultParagraphFont">
    <w:name w:val="WW-Default Paragraph Font"/>
    <w:rsid w:val="00E8151F"/>
  </w:style>
  <w:style w:type="character" w:styleId="PageNumber">
    <w:name w:val="page number"/>
    <w:basedOn w:val="WW-DefaultParagraphFont"/>
    <w:rsid w:val="00E8151F"/>
  </w:style>
  <w:style w:type="character" w:styleId="Hyperlink">
    <w:name w:val="Hyperlink"/>
    <w:basedOn w:val="DefaultParagraphFont"/>
    <w:rsid w:val="00E8151F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E8151F"/>
  </w:style>
  <w:style w:type="paragraph" w:customStyle="1" w:styleId="Heading">
    <w:name w:val="Heading"/>
    <w:basedOn w:val="Normal"/>
    <w:next w:val="BodyText"/>
    <w:rsid w:val="00E8151F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E8151F"/>
    <w:pPr>
      <w:tabs>
        <w:tab w:val="left" w:pos="360"/>
      </w:tabs>
    </w:pPr>
    <w:rPr>
      <w:i/>
      <w:sz w:val="22"/>
    </w:rPr>
  </w:style>
  <w:style w:type="paragraph" w:styleId="List">
    <w:name w:val="List"/>
    <w:basedOn w:val="BodyText"/>
    <w:rsid w:val="00E8151F"/>
    <w:rPr>
      <w:rFonts w:cs="Tahoma"/>
    </w:rPr>
  </w:style>
  <w:style w:type="paragraph" w:styleId="Caption">
    <w:name w:val="caption"/>
    <w:basedOn w:val="Normal"/>
    <w:qFormat/>
    <w:rsid w:val="00E8151F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E8151F"/>
    <w:pPr>
      <w:suppressLineNumbers/>
    </w:pPr>
    <w:rPr>
      <w:rFonts w:cs="Tahoma"/>
    </w:rPr>
  </w:style>
  <w:style w:type="paragraph" w:styleId="Header">
    <w:name w:val="header"/>
    <w:basedOn w:val="Normal"/>
    <w:rsid w:val="00E815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8151F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BodyText"/>
    <w:qFormat/>
    <w:rsid w:val="00E8151F"/>
    <w:pPr>
      <w:overflowPunct/>
      <w:autoSpaceDE/>
      <w:textAlignment w:val="auto"/>
    </w:pPr>
    <w:rPr>
      <w:b/>
      <w:bCs/>
      <w:sz w:val="24"/>
      <w:szCs w:val="24"/>
    </w:rPr>
  </w:style>
  <w:style w:type="paragraph" w:styleId="BodyTextIndent">
    <w:name w:val="Body Text Indent"/>
    <w:basedOn w:val="Normal"/>
    <w:rsid w:val="00E8151F"/>
    <w:pPr>
      <w:tabs>
        <w:tab w:val="left" w:pos="720"/>
      </w:tabs>
      <w:ind w:left="360" w:hanging="360"/>
    </w:pPr>
    <w:rPr>
      <w:rFonts w:ascii="Verdana" w:hAnsi="Verdana"/>
      <w:sz w:val="18"/>
    </w:rPr>
  </w:style>
  <w:style w:type="paragraph" w:customStyle="1" w:styleId="TableContents">
    <w:name w:val="Table Contents"/>
    <w:basedOn w:val="Normal"/>
    <w:rsid w:val="00E8151F"/>
    <w:pPr>
      <w:suppressLineNumbers/>
    </w:pPr>
  </w:style>
  <w:style w:type="paragraph" w:customStyle="1" w:styleId="TableHeading">
    <w:name w:val="Table Heading"/>
    <w:basedOn w:val="TableContents"/>
    <w:rsid w:val="00E8151F"/>
    <w:pPr>
      <w:jc w:val="center"/>
    </w:pPr>
    <w:rPr>
      <w:b/>
      <w:bCs/>
    </w:rPr>
  </w:style>
  <w:style w:type="paragraph" w:styleId="PlainText">
    <w:name w:val="Plain Text"/>
    <w:basedOn w:val="Normal"/>
    <w:rsid w:val="00E8151F"/>
    <w:pPr>
      <w:widowControl/>
      <w:overflowPunct/>
      <w:autoSpaceDE/>
      <w:textAlignment w:val="auto"/>
    </w:pPr>
    <w:rPr>
      <w:rFonts w:ascii="Courier New" w:hAnsi="Courier New" w:cs="Courier New"/>
    </w:rPr>
  </w:style>
  <w:style w:type="table" w:styleId="TableGrid">
    <w:name w:val="Table Grid"/>
    <w:basedOn w:val="TableNormal"/>
    <w:uiPriority w:val="59"/>
    <w:rsid w:val="009B6BD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E7BC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372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11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a.linkedin.com/in/pedroleitepmp/" TargetMode="External"/><Relationship Id="rId1" Type="http://schemas.openxmlformats.org/officeDocument/2006/relationships/hyperlink" Target="mailto:pedro.leite5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4E894-08BF-4E6A-ACED-CCCA697F2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1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Pedro Leite</vt:lpstr>
    </vt:vector>
  </TitlesOfParts>
  <Company>TOSHIBA</Company>
  <LinksUpToDate>false</LinksUpToDate>
  <CharactersWithSpaces>6087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Leite</dc:title>
  <dc:creator>Pedro Leite</dc:creator>
  <cp:lastModifiedBy>Windows User</cp:lastModifiedBy>
  <cp:revision>81</cp:revision>
  <cp:lastPrinted>2013-05-20T13:31:00Z</cp:lastPrinted>
  <dcterms:created xsi:type="dcterms:W3CDTF">2013-02-17T17:03:00Z</dcterms:created>
  <dcterms:modified xsi:type="dcterms:W3CDTF">2013-05-20T13:31:00Z</dcterms:modified>
</cp:coreProperties>
</file>